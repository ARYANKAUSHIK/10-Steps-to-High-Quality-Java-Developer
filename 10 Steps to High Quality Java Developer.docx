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A3D246" w14:textId="0623CA0C" w:rsidR="00C44381" w:rsidRPr="00C44381" w:rsidRDefault="008E7C27" w:rsidP="001112DE">
      <w:pPr>
        <w:pStyle w:val="Title"/>
        <w:tabs>
          <w:tab w:val="left" w:pos="10348"/>
        </w:tabs>
      </w:pPr>
      <w:bookmarkStart w:id="0" w:name="_GoBack"/>
      <w:bookmarkEnd w:id="0"/>
      <w:r>
        <w:t>10 Steps to High Quality Java Developer</w:t>
      </w:r>
    </w:p>
    <w:p w14:paraId="45A8DAB1" w14:textId="77777777" w:rsidR="00067098" w:rsidRDefault="00067098" w:rsidP="001112DE">
      <w:pPr>
        <w:jc w:val="center"/>
      </w:pPr>
    </w:p>
    <w:p w14:paraId="179C5022" w14:textId="77777777" w:rsidR="00067098" w:rsidRPr="00067098" w:rsidRDefault="00067098" w:rsidP="001112DE">
      <w:pPr>
        <w:jc w:val="center"/>
      </w:pPr>
    </w:p>
    <w:p w14:paraId="47530B43" w14:textId="662D3852" w:rsidR="009B1F7C" w:rsidRDefault="00971794" w:rsidP="001112DE">
      <w:pPr>
        <w:jc w:val="center"/>
      </w:pPr>
      <w:r>
        <w:rPr>
          <w:noProof/>
        </w:rPr>
        <w:drawing>
          <wp:inline distT="0" distB="0" distL="0" distR="0" wp14:anchorId="6FD697A6" wp14:editId="44CFD3C2">
            <wp:extent cx="3632200" cy="3632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28MintuesLogo-250X2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7B35" w14:textId="73F7A16B" w:rsidR="00482DC3" w:rsidRDefault="00482DC3" w:rsidP="001112DE">
      <w:pPr>
        <w:jc w:val="center"/>
      </w:pPr>
    </w:p>
    <w:p w14:paraId="3B003DCF" w14:textId="77777777" w:rsidR="001112DE" w:rsidRDefault="001112DE" w:rsidP="001112DE">
      <w:pPr>
        <w:jc w:val="center"/>
      </w:pPr>
    </w:p>
    <w:p w14:paraId="3665F37C" w14:textId="77777777" w:rsidR="008E7C27" w:rsidRDefault="001112DE" w:rsidP="001112DE">
      <w:pPr>
        <w:jc w:val="center"/>
      </w:pPr>
      <w:r>
        <w:lastRenderedPageBreak/>
        <w:br/>
      </w:r>
      <w:r w:rsidR="008E7C27">
        <w:rPr>
          <w:noProof/>
        </w:rPr>
        <w:drawing>
          <wp:inline distT="0" distB="0" distL="0" distR="0" wp14:anchorId="58D7EAD5" wp14:editId="074D2A8C">
            <wp:extent cx="8343900" cy="563962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4150" cy="56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167C" w14:textId="77777777" w:rsidR="008E7C27" w:rsidRDefault="008E7C27" w:rsidP="001112DE">
      <w:pPr>
        <w:jc w:val="center"/>
      </w:pPr>
      <w:r>
        <w:rPr>
          <w:noProof/>
        </w:rPr>
        <w:drawing>
          <wp:inline distT="0" distB="0" distL="0" distR="0" wp14:anchorId="299D7DDD" wp14:editId="7C98A926">
            <wp:extent cx="8686800" cy="4773963"/>
            <wp:effectExtent l="0" t="0" r="0" b="127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77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D29E" w14:textId="77777777" w:rsidR="008E7C27" w:rsidRDefault="008E7C27" w:rsidP="001112DE">
      <w:pPr>
        <w:jc w:val="center"/>
      </w:pPr>
      <w:r>
        <w:rPr>
          <w:noProof/>
        </w:rPr>
        <w:drawing>
          <wp:inline distT="0" distB="0" distL="0" distR="0" wp14:anchorId="2E2CE583" wp14:editId="3CF2F063">
            <wp:extent cx="8686800" cy="5035826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03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068A" w14:textId="77777777" w:rsidR="008E7C27" w:rsidRDefault="008E7C27" w:rsidP="001112DE">
      <w:pPr>
        <w:jc w:val="center"/>
      </w:pPr>
      <w:r>
        <w:rPr>
          <w:noProof/>
        </w:rPr>
        <w:drawing>
          <wp:inline distT="0" distB="0" distL="0" distR="0" wp14:anchorId="57886F2E" wp14:editId="040A6F0D">
            <wp:extent cx="8686800" cy="5226873"/>
            <wp:effectExtent l="0" t="0" r="0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22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7900" w14:textId="77777777" w:rsidR="008E7C27" w:rsidRDefault="008E7C27" w:rsidP="001112DE">
      <w:pPr>
        <w:jc w:val="center"/>
      </w:pPr>
      <w:r>
        <w:rPr>
          <w:noProof/>
        </w:rPr>
        <w:drawing>
          <wp:inline distT="0" distB="0" distL="0" distR="0" wp14:anchorId="76F2A290" wp14:editId="7FBBD2AD">
            <wp:extent cx="8686800" cy="5192393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19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32C5" w14:textId="77777777" w:rsidR="008E7C27" w:rsidRDefault="008E7C27" w:rsidP="001112DE">
      <w:pPr>
        <w:jc w:val="center"/>
      </w:pPr>
      <w:r>
        <w:rPr>
          <w:noProof/>
        </w:rPr>
        <w:drawing>
          <wp:inline distT="0" distB="0" distL="0" distR="0" wp14:anchorId="5AE260E1" wp14:editId="0F37DA81">
            <wp:extent cx="8686800" cy="4918089"/>
            <wp:effectExtent l="0" t="0" r="0" b="952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91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92B1" w14:textId="77777777" w:rsidR="008E7C27" w:rsidRDefault="008E7C27" w:rsidP="001112DE">
      <w:pPr>
        <w:jc w:val="center"/>
      </w:pPr>
    </w:p>
    <w:p w14:paraId="17AA6CB7" w14:textId="77777777" w:rsidR="008E7C27" w:rsidRDefault="008E7C27" w:rsidP="001112DE">
      <w:pPr>
        <w:jc w:val="center"/>
      </w:pPr>
      <w:r>
        <w:rPr>
          <w:noProof/>
        </w:rPr>
        <w:drawing>
          <wp:inline distT="0" distB="0" distL="0" distR="0" wp14:anchorId="75397282" wp14:editId="0B5359D8">
            <wp:extent cx="8686800" cy="5626577"/>
            <wp:effectExtent l="0" t="0" r="0" b="1270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6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753C" w14:textId="77777777" w:rsidR="008E7C27" w:rsidRDefault="008E7C27" w:rsidP="001112DE">
      <w:pPr>
        <w:jc w:val="center"/>
      </w:pPr>
      <w:r>
        <w:rPr>
          <w:noProof/>
        </w:rPr>
        <w:drawing>
          <wp:inline distT="0" distB="0" distL="0" distR="0" wp14:anchorId="1D03232D" wp14:editId="53BE8C70">
            <wp:extent cx="8686800" cy="6212950"/>
            <wp:effectExtent l="0" t="0" r="0" b="1016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2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4516" w14:textId="77777777" w:rsidR="008E7C27" w:rsidRDefault="008E7C27" w:rsidP="001112DE">
      <w:pPr>
        <w:jc w:val="center"/>
      </w:pPr>
      <w:r>
        <w:rPr>
          <w:noProof/>
        </w:rPr>
        <w:drawing>
          <wp:inline distT="0" distB="0" distL="0" distR="0" wp14:anchorId="23BBD397" wp14:editId="337613ED">
            <wp:extent cx="8686800" cy="5360473"/>
            <wp:effectExtent l="0" t="0" r="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3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B3C4" w14:textId="77777777" w:rsidR="008E7C27" w:rsidRDefault="008E7C27" w:rsidP="001112DE">
      <w:pPr>
        <w:jc w:val="center"/>
      </w:pPr>
      <w:r>
        <w:rPr>
          <w:noProof/>
        </w:rPr>
        <w:drawing>
          <wp:inline distT="0" distB="0" distL="0" distR="0" wp14:anchorId="3D094CBF" wp14:editId="5B8209E6">
            <wp:extent cx="8686800" cy="5609853"/>
            <wp:effectExtent l="0" t="0" r="0" b="381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60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8E16" w14:textId="0172332E" w:rsidR="001112DE" w:rsidRDefault="008E7C27" w:rsidP="008E7C27">
      <w:pPr>
        <w:jc w:val="center"/>
      </w:pPr>
      <w:r>
        <w:rPr>
          <w:noProof/>
        </w:rPr>
        <w:drawing>
          <wp:inline distT="0" distB="0" distL="0" distR="0" wp14:anchorId="602FCFD5" wp14:editId="611B5F03">
            <wp:extent cx="8686800" cy="5485966"/>
            <wp:effectExtent l="0" t="0" r="0" b="635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48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8140" w14:textId="77777777" w:rsidR="001112DE" w:rsidRDefault="001112DE" w:rsidP="001112DE">
      <w:pPr>
        <w:jc w:val="center"/>
      </w:pPr>
    </w:p>
    <w:p w14:paraId="70554081" w14:textId="1522178C" w:rsidR="00B1048F" w:rsidRDefault="00B1048F" w:rsidP="00B1048F">
      <w:pPr>
        <w:widowControl w:val="0"/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b/>
          <w:bCs/>
          <w:color w:val="262626"/>
          <w:sz w:val="56"/>
          <w:szCs w:val="56"/>
        </w:rPr>
      </w:pPr>
      <w:r>
        <w:rPr>
          <w:rFonts w:ascii="Helvetica Neue" w:hAnsi="Helvetica Neue" w:cs="Helvetica Neue"/>
          <w:b/>
          <w:bCs/>
          <w:color w:val="262626"/>
          <w:sz w:val="56"/>
          <w:szCs w:val="56"/>
        </w:rPr>
        <w:t>About in28Minutes</w:t>
      </w:r>
    </w:p>
    <w:p w14:paraId="11989B10" w14:textId="77777777" w:rsidR="00B1048F" w:rsidRPr="00B1048F" w:rsidRDefault="00B1048F" w:rsidP="00B1048F">
      <w:pPr>
        <w:pStyle w:val="ListParagraph"/>
        <w:widowControl w:val="0"/>
        <w:numPr>
          <w:ilvl w:val="0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At in28Minutes, we ask ourselves one question everyday. How do we help you learn effectively - that is more quickly and retain more of what you have learnt?</w:t>
      </w:r>
    </w:p>
    <w:p w14:paraId="26817494" w14:textId="77777777" w:rsidR="00B1048F" w:rsidRPr="00B1048F" w:rsidRDefault="00B1048F" w:rsidP="00B1048F">
      <w:pPr>
        <w:pStyle w:val="ListParagraph"/>
        <w:widowControl w:val="0"/>
        <w:numPr>
          <w:ilvl w:val="0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We use Problem-Solution based Step-By-Step Hands-on Approach With Practical, Real World Application Examples.</w:t>
      </w:r>
    </w:p>
    <w:p w14:paraId="4F621B58" w14:textId="77777777" w:rsidR="00B1048F" w:rsidRPr="00B1048F" w:rsidRDefault="00B1048F" w:rsidP="00B1048F">
      <w:pPr>
        <w:pStyle w:val="ListParagraph"/>
        <w:widowControl w:val="0"/>
        <w:numPr>
          <w:ilvl w:val="0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 xml:space="preserve">Our success on </w:t>
      </w:r>
      <w:proofErr w:type="spellStart"/>
      <w:r w:rsidRPr="00B1048F">
        <w:rPr>
          <w:rFonts w:ascii="Helvetica Neue" w:hAnsi="Helvetica Neue" w:cs="Helvetica Neue"/>
          <w:color w:val="262626"/>
          <w:sz w:val="32"/>
          <w:szCs w:val="32"/>
        </w:rPr>
        <w:t>Udemy</w:t>
      </w:r>
      <w:proofErr w:type="spellEnd"/>
      <w:r w:rsidRPr="00B1048F">
        <w:rPr>
          <w:rFonts w:ascii="Helvetica Neue" w:hAnsi="Helvetica Neue" w:cs="Helvetica Neue"/>
          <w:color w:val="262626"/>
          <w:sz w:val="32"/>
          <w:szCs w:val="32"/>
        </w:rPr>
        <w:t xml:space="preserve"> and </w:t>
      </w:r>
      <w:proofErr w:type="spellStart"/>
      <w:r w:rsidRPr="00B1048F">
        <w:rPr>
          <w:rFonts w:ascii="Helvetica Neue" w:hAnsi="Helvetica Neue" w:cs="Helvetica Neue"/>
          <w:color w:val="262626"/>
          <w:sz w:val="32"/>
          <w:szCs w:val="32"/>
        </w:rPr>
        <w:t>Youtube</w:t>
      </w:r>
      <w:proofErr w:type="spellEnd"/>
      <w:r w:rsidRPr="00B1048F">
        <w:rPr>
          <w:rFonts w:ascii="Helvetica Neue" w:hAnsi="Helvetica Neue" w:cs="Helvetica Neue"/>
          <w:color w:val="262626"/>
          <w:sz w:val="32"/>
          <w:szCs w:val="32"/>
        </w:rPr>
        <w:t xml:space="preserve"> (2 Million Views &amp; 12K Subscribers) speaks volumes about the success of our approach.</w:t>
      </w:r>
    </w:p>
    <w:p w14:paraId="01BFE70C" w14:textId="77777777" w:rsidR="00B1048F" w:rsidRPr="00B1048F" w:rsidRDefault="00B1048F" w:rsidP="00B1048F">
      <w:pPr>
        <w:pStyle w:val="ListParagraph"/>
        <w:widowControl w:val="0"/>
        <w:numPr>
          <w:ilvl w:val="0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 xml:space="preserve">While our primary expertise is on Development, Design &amp; Architecture Java &amp; Related Frameworks (Spring, Struts, Hibernate) we are expanding into the front-end world (Bootstrap, </w:t>
      </w:r>
      <w:proofErr w:type="spellStart"/>
      <w:r w:rsidRPr="00B1048F">
        <w:rPr>
          <w:rFonts w:ascii="Helvetica Neue" w:hAnsi="Helvetica Neue" w:cs="Helvetica Neue"/>
          <w:color w:val="262626"/>
          <w:sz w:val="32"/>
          <w:szCs w:val="32"/>
        </w:rPr>
        <w:t>JQuery</w:t>
      </w:r>
      <w:proofErr w:type="spellEnd"/>
      <w:r w:rsidRPr="00B1048F">
        <w:rPr>
          <w:rFonts w:ascii="Helvetica Neue" w:hAnsi="Helvetica Neue" w:cs="Helvetica Neue"/>
          <w:color w:val="262626"/>
          <w:sz w:val="32"/>
          <w:szCs w:val="32"/>
        </w:rPr>
        <w:t>, Angular JS).</w:t>
      </w:r>
    </w:p>
    <w:p w14:paraId="7A3560C2" w14:textId="77777777" w:rsidR="00B1048F" w:rsidRDefault="00B1048F" w:rsidP="00B1048F">
      <w:pPr>
        <w:widowControl w:val="0"/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b/>
          <w:bCs/>
          <w:color w:val="262626"/>
          <w:sz w:val="48"/>
          <w:szCs w:val="48"/>
        </w:rPr>
      </w:pPr>
    </w:p>
    <w:p w14:paraId="3A0F764D" w14:textId="77777777" w:rsidR="00B1048F" w:rsidRDefault="00B1048F" w:rsidP="00B1048F">
      <w:pPr>
        <w:widowControl w:val="0"/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b/>
          <w:bCs/>
          <w:color w:val="262626"/>
          <w:sz w:val="48"/>
          <w:szCs w:val="48"/>
        </w:rPr>
      </w:pPr>
      <w:r>
        <w:rPr>
          <w:rFonts w:ascii="Helvetica Neue" w:hAnsi="Helvetica Neue" w:cs="Helvetica Neue"/>
          <w:b/>
          <w:bCs/>
          <w:color w:val="262626"/>
          <w:sz w:val="48"/>
          <w:szCs w:val="48"/>
        </w:rPr>
        <w:t>Our Beliefs</w:t>
      </w:r>
    </w:p>
    <w:p w14:paraId="7E3A31A0" w14:textId="77777777" w:rsidR="00B1048F" w:rsidRPr="00B1048F" w:rsidRDefault="00B1048F" w:rsidP="00B1048F">
      <w:pPr>
        <w:pStyle w:val="ListParagraph"/>
        <w:widowControl w:val="0"/>
        <w:numPr>
          <w:ilvl w:val="0"/>
          <w:numId w:val="28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Best Courses are interactive and fun.</w:t>
      </w:r>
    </w:p>
    <w:p w14:paraId="198ECD2D" w14:textId="77777777" w:rsidR="00B1048F" w:rsidRPr="00B1048F" w:rsidRDefault="00B1048F" w:rsidP="00B1048F">
      <w:pPr>
        <w:pStyle w:val="ListParagraph"/>
        <w:widowControl w:val="0"/>
        <w:numPr>
          <w:ilvl w:val="0"/>
          <w:numId w:val="28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Foundations for building high quality applications are best laid down while learning.</w:t>
      </w:r>
    </w:p>
    <w:p w14:paraId="6CCDFA78" w14:textId="77777777" w:rsidR="00B1048F" w:rsidRDefault="00B1048F" w:rsidP="00B1048F">
      <w:pPr>
        <w:widowControl w:val="0"/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b/>
          <w:bCs/>
          <w:color w:val="262626"/>
          <w:sz w:val="48"/>
          <w:szCs w:val="48"/>
        </w:rPr>
      </w:pPr>
    </w:p>
    <w:p w14:paraId="1661E92E" w14:textId="350EC182" w:rsidR="00B1048F" w:rsidRDefault="00B1048F" w:rsidP="00B1048F">
      <w:pPr>
        <w:widowControl w:val="0"/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b/>
          <w:bCs/>
          <w:color w:val="262626"/>
          <w:sz w:val="48"/>
          <w:szCs w:val="48"/>
        </w:rPr>
      </w:pPr>
      <w:r>
        <w:rPr>
          <w:rFonts w:ascii="Helvetica Neue" w:hAnsi="Helvetica Neue" w:cs="Helvetica Neue"/>
          <w:b/>
          <w:bCs/>
          <w:color w:val="262626"/>
          <w:sz w:val="48"/>
          <w:szCs w:val="48"/>
        </w:rPr>
        <w:br w:type="column"/>
        <w:t>Our Approach</w:t>
      </w:r>
    </w:p>
    <w:p w14:paraId="453B352B" w14:textId="77777777" w:rsidR="00B1048F" w:rsidRPr="00B1048F" w:rsidRDefault="00B1048F" w:rsidP="00B1048F">
      <w:pPr>
        <w:pStyle w:val="ListParagraph"/>
        <w:widowControl w:val="0"/>
        <w:numPr>
          <w:ilvl w:val="0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Problem Solution based Step by Step Hands-on Learning</w:t>
      </w:r>
    </w:p>
    <w:p w14:paraId="0B7399F3" w14:textId="77777777" w:rsidR="00B1048F" w:rsidRPr="00B1048F" w:rsidRDefault="00B1048F" w:rsidP="00B1048F">
      <w:pPr>
        <w:pStyle w:val="ListParagraph"/>
        <w:widowControl w:val="0"/>
        <w:numPr>
          <w:ilvl w:val="0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Practical, Real World Application Examples.</w:t>
      </w:r>
    </w:p>
    <w:p w14:paraId="6CE5C542" w14:textId="77777777" w:rsidR="00B1048F" w:rsidRPr="00B1048F" w:rsidRDefault="00B1048F" w:rsidP="00B1048F">
      <w:pPr>
        <w:pStyle w:val="ListParagraph"/>
        <w:widowControl w:val="0"/>
        <w:numPr>
          <w:ilvl w:val="0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We use 80-20 Rule. We discuss 20% things used 80% of time in depth. We touch upon other things briefly equipping you with enough knowledge to find out more on your own.</w:t>
      </w:r>
    </w:p>
    <w:p w14:paraId="45CD67D7" w14:textId="77777777" w:rsidR="00B1048F" w:rsidRPr="00B1048F" w:rsidRDefault="00B1048F" w:rsidP="00B1048F">
      <w:pPr>
        <w:pStyle w:val="ListParagraph"/>
        <w:widowControl w:val="0"/>
        <w:numPr>
          <w:ilvl w:val="0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We will be developing a demo application in the course, which could be reused in your projects, saving hours of your effort.</w:t>
      </w:r>
    </w:p>
    <w:p w14:paraId="12227212" w14:textId="5436255F" w:rsidR="00B1048F" w:rsidRPr="00B1048F" w:rsidRDefault="00B1048F" w:rsidP="00B1048F">
      <w:pPr>
        <w:pStyle w:val="ListParagraph"/>
        <w:widowControl w:val="0"/>
        <w:numPr>
          <w:ilvl w:val="0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 xml:space="preserve">We love open source and therefore, All our code is open source too and available on </w:t>
      </w:r>
      <w:proofErr w:type="spellStart"/>
      <w:r w:rsidRPr="00B1048F">
        <w:rPr>
          <w:rFonts w:ascii="Helvetica Neue" w:hAnsi="Helvetica Neue" w:cs="Helvetica Neue"/>
          <w:color w:val="262626"/>
          <w:sz w:val="32"/>
          <w:szCs w:val="32"/>
        </w:rPr>
        <w:t>Github</w:t>
      </w:r>
      <w:proofErr w:type="spellEnd"/>
      <w:r w:rsidRPr="00B1048F">
        <w:rPr>
          <w:rFonts w:ascii="Helvetica Neue" w:hAnsi="Helvetica Neue" w:cs="Helvetica Neue"/>
          <w:color w:val="262626"/>
          <w:sz w:val="32"/>
          <w:szCs w:val="32"/>
        </w:rPr>
        <w:t>.</w:t>
      </w:r>
    </w:p>
    <w:p w14:paraId="4E7EC7D9" w14:textId="77777777" w:rsidR="00B1048F" w:rsidRDefault="00B1048F" w:rsidP="00B1048F">
      <w:pPr>
        <w:widowControl w:val="0"/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b/>
          <w:bCs/>
          <w:color w:val="262626"/>
          <w:sz w:val="48"/>
          <w:szCs w:val="48"/>
        </w:rPr>
      </w:pPr>
    </w:p>
    <w:p w14:paraId="7A07C352" w14:textId="77777777" w:rsidR="00B1048F" w:rsidRDefault="00B1048F" w:rsidP="00B1048F">
      <w:pPr>
        <w:widowControl w:val="0"/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b/>
          <w:bCs/>
          <w:color w:val="262626"/>
          <w:sz w:val="48"/>
          <w:szCs w:val="48"/>
        </w:rPr>
      </w:pPr>
      <w:r>
        <w:rPr>
          <w:rFonts w:ascii="Helvetica Neue" w:hAnsi="Helvetica Neue" w:cs="Helvetica Neue"/>
          <w:b/>
          <w:bCs/>
          <w:color w:val="262626"/>
          <w:sz w:val="48"/>
          <w:szCs w:val="48"/>
        </w:rPr>
        <w:t>Useful Links</w:t>
      </w:r>
    </w:p>
    <w:p w14:paraId="16DD1B4D" w14:textId="77777777" w:rsidR="00B1048F" w:rsidRDefault="008E7C27" w:rsidP="00B1048F">
      <w:pPr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ind w:hanging="720"/>
        <w:rPr>
          <w:rFonts w:ascii="Helvetica Neue" w:hAnsi="Helvetica Neue" w:cs="Helvetica Neue"/>
          <w:color w:val="262626"/>
          <w:sz w:val="32"/>
          <w:szCs w:val="32"/>
        </w:rPr>
      </w:pPr>
      <w:hyperlink r:id="rId21" w:history="1">
        <w:r w:rsidR="00B1048F">
          <w:rPr>
            <w:rFonts w:ascii="Helvetica Neue" w:hAnsi="Helvetica Neue" w:cs="Helvetica Neue"/>
            <w:color w:val="3262B2"/>
            <w:sz w:val="32"/>
            <w:szCs w:val="32"/>
          </w:rPr>
          <w:t>Our Website</w:t>
        </w:r>
      </w:hyperlink>
    </w:p>
    <w:p w14:paraId="3B6D0BD9" w14:textId="77777777" w:rsidR="00B1048F" w:rsidRDefault="008E7C27" w:rsidP="00B1048F">
      <w:pPr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ind w:hanging="720"/>
        <w:rPr>
          <w:rFonts w:ascii="Helvetica Neue" w:hAnsi="Helvetica Neue" w:cs="Helvetica Neue"/>
          <w:color w:val="262626"/>
          <w:sz w:val="32"/>
          <w:szCs w:val="32"/>
        </w:rPr>
      </w:pPr>
      <w:hyperlink r:id="rId22" w:history="1">
        <w:proofErr w:type="spellStart"/>
        <w:r w:rsidR="00B1048F">
          <w:rPr>
            <w:rFonts w:ascii="Helvetica Neue" w:hAnsi="Helvetica Neue" w:cs="Helvetica Neue"/>
            <w:color w:val="3262B2"/>
            <w:sz w:val="32"/>
            <w:szCs w:val="32"/>
          </w:rPr>
          <w:t>Youtube</w:t>
        </w:r>
        <w:proofErr w:type="spellEnd"/>
        <w:r w:rsidR="00B1048F">
          <w:rPr>
            <w:rFonts w:ascii="Helvetica Neue" w:hAnsi="Helvetica Neue" w:cs="Helvetica Neue"/>
            <w:color w:val="3262B2"/>
            <w:sz w:val="32"/>
            <w:szCs w:val="32"/>
          </w:rPr>
          <w:t xml:space="preserve"> Courses</w:t>
        </w:r>
      </w:hyperlink>
    </w:p>
    <w:p w14:paraId="616C6A7B" w14:textId="77777777" w:rsidR="00B1048F" w:rsidRDefault="008E7C27" w:rsidP="00B1048F">
      <w:pPr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ind w:hanging="720"/>
        <w:rPr>
          <w:rFonts w:ascii="Helvetica Neue" w:hAnsi="Helvetica Neue" w:cs="Helvetica Neue"/>
          <w:color w:val="262626"/>
          <w:sz w:val="32"/>
          <w:szCs w:val="32"/>
        </w:rPr>
      </w:pPr>
      <w:hyperlink r:id="rId23" w:history="1">
        <w:proofErr w:type="spellStart"/>
        <w:r w:rsidR="00B1048F">
          <w:rPr>
            <w:rFonts w:ascii="Helvetica Neue" w:hAnsi="Helvetica Neue" w:cs="Helvetica Neue"/>
            <w:color w:val="3262B2"/>
            <w:sz w:val="32"/>
            <w:szCs w:val="32"/>
          </w:rPr>
          <w:t>Udemy</w:t>
        </w:r>
        <w:proofErr w:type="spellEnd"/>
        <w:r w:rsidR="00B1048F">
          <w:rPr>
            <w:rFonts w:ascii="Helvetica Neue" w:hAnsi="Helvetica Neue" w:cs="Helvetica Neue"/>
            <w:color w:val="3262B2"/>
            <w:sz w:val="32"/>
            <w:szCs w:val="32"/>
          </w:rPr>
          <w:t xml:space="preserve"> Courses</w:t>
        </w:r>
      </w:hyperlink>
    </w:p>
    <w:p w14:paraId="173DEB0B" w14:textId="77777777" w:rsidR="00B1048F" w:rsidRDefault="008E7C27" w:rsidP="00B1048F">
      <w:pPr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ind w:hanging="720"/>
        <w:rPr>
          <w:rFonts w:ascii="Helvetica Neue" w:hAnsi="Helvetica Neue" w:cs="Helvetica Neue"/>
          <w:color w:val="262626"/>
          <w:sz w:val="32"/>
          <w:szCs w:val="32"/>
        </w:rPr>
      </w:pPr>
      <w:hyperlink r:id="rId24" w:history="1">
        <w:r w:rsidR="00B1048F">
          <w:rPr>
            <w:rFonts w:ascii="Helvetica Neue" w:hAnsi="Helvetica Neue" w:cs="Helvetica Neue"/>
            <w:color w:val="3262B2"/>
            <w:sz w:val="32"/>
            <w:szCs w:val="32"/>
          </w:rPr>
          <w:t>Facebook</w:t>
        </w:r>
      </w:hyperlink>
    </w:p>
    <w:p w14:paraId="3D6ED039" w14:textId="77777777" w:rsidR="00B1048F" w:rsidRDefault="008E7C27" w:rsidP="00B1048F">
      <w:pPr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ind w:hanging="720"/>
        <w:rPr>
          <w:rFonts w:ascii="Helvetica Neue" w:hAnsi="Helvetica Neue" w:cs="Helvetica Neue"/>
          <w:color w:val="262626"/>
          <w:sz w:val="32"/>
          <w:szCs w:val="32"/>
        </w:rPr>
      </w:pPr>
      <w:hyperlink r:id="rId25" w:history="1">
        <w:r w:rsidR="00B1048F">
          <w:rPr>
            <w:rFonts w:ascii="Helvetica Neue" w:hAnsi="Helvetica Neue" w:cs="Helvetica Neue"/>
            <w:color w:val="3262B2"/>
            <w:sz w:val="32"/>
            <w:szCs w:val="32"/>
          </w:rPr>
          <w:t>Twitter</w:t>
        </w:r>
      </w:hyperlink>
    </w:p>
    <w:p w14:paraId="5F3702A2" w14:textId="77777777" w:rsidR="00B1048F" w:rsidRDefault="008E7C27" w:rsidP="00B1048F">
      <w:pPr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ind w:hanging="720"/>
        <w:rPr>
          <w:rFonts w:ascii="Helvetica Neue" w:hAnsi="Helvetica Neue" w:cs="Helvetica Neue"/>
          <w:color w:val="262626"/>
          <w:sz w:val="32"/>
          <w:szCs w:val="32"/>
        </w:rPr>
      </w:pPr>
      <w:hyperlink r:id="rId26" w:history="1">
        <w:r w:rsidR="00B1048F">
          <w:rPr>
            <w:rFonts w:ascii="Helvetica Neue" w:hAnsi="Helvetica Neue" w:cs="Helvetica Neue"/>
            <w:color w:val="3262B2"/>
            <w:sz w:val="32"/>
            <w:szCs w:val="32"/>
          </w:rPr>
          <w:t>Google Plus</w:t>
        </w:r>
      </w:hyperlink>
    </w:p>
    <w:p w14:paraId="70C5A938" w14:textId="77777777" w:rsidR="00B1048F" w:rsidRDefault="00B1048F" w:rsidP="00B1048F">
      <w:pPr>
        <w:widowControl w:val="0"/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b/>
          <w:bCs/>
          <w:color w:val="262626"/>
          <w:sz w:val="48"/>
          <w:szCs w:val="48"/>
        </w:rPr>
      </w:pPr>
    </w:p>
    <w:p w14:paraId="5C6CD837" w14:textId="3C448D92" w:rsidR="00B1048F" w:rsidRDefault="00B1048F" w:rsidP="00B1048F">
      <w:pPr>
        <w:widowControl w:val="0"/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b/>
          <w:bCs/>
          <w:color w:val="262626"/>
          <w:sz w:val="48"/>
          <w:szCs w:val="48"/>
        </w:rPr>
      </w:pPr>
      <w:r>
        <w:rPr>
          <w:rFonts w:ascii="Helvetica Neue" w:hAnsi="Helvetica Neue" w:cs="Helvetica Neue"/>
          <w:b/>
          <w:bCs/>
          <w:color w:val="262626"/>
          <w:sz w:val="48"/>
          <w:szCs w:val="48"/>
        </w:rPr>
        <w:br w:type="column"/>
        <w:t>Other Courses</w:t>
      </w:r>
    </w:p>
    <w:p w14:paraId="56AFAE3D" w14:textId="77777777" w:rsidR="00B1048F" w:rsidRPr="00B1048F" w:rsidRDefault="008E7C27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27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Spring Framework</w:t>
        </w:r>
      </w:hyperlink>
    </w:p>
    <w:p w14:paraId="2CBC4875" w14:textId="77777777" w:rsidR="00B1048F" w:rsidRPr="00B1048F" w:rsidRDefault="008E7C27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28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Maven</w:t>
        </w:r>
      </w:hyperlink>
    </w:p>
    <w:p w14:paraId="4E34725E" w14:textId="77777777" w:rsidR="00B1048F" w:rsidRPr="00B1048F" w:rsidRDefault="008E7C27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29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Eclipse</w:t>
        </w:r>
      </w:hyperlink>
    </w:p>
    <w:p w14:paraId="4D144D06" w14:textId="77777777" w:rsidR="00B1048F" w:rsidRPr="00B1048F" w:rsidRDefault="00B1048F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Java</w:t>
      </w:r>
    </w:p>
    <w:p w14:paraId="1EDBC6F5" w14:textId="77777777" w:rsidR="00B1048F" w:rsidRPr="00B1048F" w:rsidRDefault="008E7C27" w:rsidP="00B1048F">
      <w:pPr>
        <w:pStyle w:val="ListParagraph"/>
        <w:widowControl w:val="0"/>
        <w:numPr>
          <w:ilvl w:val="1"/>
          <w:numId w:val="2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30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Java</w:t>
        </w:r>
      </w:hyperlink>
    </w:p>
    <w:p w14:paraId="706C6E6E" w14:textId="77777777" w:rsidR="00B1048F" w:rsidRPr="00B1048F" w:rsidRDefault="008E7C27" w:rsidP="00B1048F">
      <w:pPr>
        <w:pStyle w:val="ListParagraph"/>
        <w:widowControl w:val="0"/>
        <w:numPr>
          <w:ilvl w:val="1"/>
          <w:numId w:val="2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31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Java Collections</w:t>
        </w:r>
      </w:hyperlink>
    </w:p>
    <w:p w14:paraId="0AD57277" w14:textId="77777777" w:rsidR="00B1048F" w:rsidRPr="00B1048F" w:rsidRDefault="008E7C27" w:rsidP="00B1048F">
      <w:pPr>
        <w:pStyle w:val="ListParagraph"/>
        <w:widowControl w:val="0"/>
        <w:numPr>
          <w:ilvl w:val="1"/>
          <w:numId w:val="2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32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Java OOPS Concepts</w:t>
        </w:r>
      </w:hyperlink>
    </w:p>
    <w:p w14:paraId="3995067D" w14:textId="77777777" w:rsidR="00B1048F" w:rsidRPr="00B1048F" w:rsidRDefault="008E7C27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33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Design Patterns</w:t>
        </w:r>
      </w:hyperlink>
    </w:p>
    <w:p w14:paraId="2526B949" w14:textId="77777777" w:rsidR="00B1048F" w:rsidRPr="00B1048F" w:rsidRDefault="008E7C27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34" w:history="1">
        <w:proofErr w:type="spellStart"/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JUnit</w:t>
        </w:r>
        <w:proofErr w:type="spellEnd"/>
      </w:hyperlink>
    </w:p>
    <w:p w14:paraId="599EF11F" w14:textId="77777777" w:rsidR="00B1048F" w:rsidRPr="00B1048F" w:rsidRDefault="008E7C27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35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C</w:t>
        </w:r>
      </w:hyperlink>
    </w:p>
    <w:p w14:paraId="419516AA" w14:textId="77777777" w:rsidR="00B1048F" w:rsidRPr="00B1048F" w:rsidRDefault="008E7C27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36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C Puzzles</w:t>
        </w:r>
      </w:hyperlink>
    </w:p>
    <w:p w14:paraId="0F9360E3" w14:textId="77777777" w:rsidR="00B1048F" w:rsidRPr="00B1048F" w:rsidRDefault="008E7C27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37" w:history="1">
        <w:proofErr w:type="spellStart"/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Javascript</w:t>
        </w:r>
        <w:proofErr w:type="spellEnd"/>
      </w:hyperlink>
    </w:p>
    <w:p w14:paraId="23F891E0" w14:textId="77777777" w:rsidR="00B1048F" w:rsidRPr="00B1048F" w:rsidRDefault="008E7C27" w:rsidP="00B1048F">
      <w:pPr>
        <w:pStyle w:val="ListParagraph"/>
        <w:widowControl w:val="0"/>
        <w:numPr>
          <w:ilvl w:val="0"/>
          <w:numId w:val="2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hyperlink r:id="rId38" w:history="1"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 xml:space="preserve">More Courses on </w:t>
        </w:r>
        <w:proofErr w:type="spellStart"/>
        <w:r w:rsidR="00B1048F" w:rsidRPr="00B1048F">
          <w:rPr>
            <w:rFonts w:ascii="Helvetica Neue" w:hAnsi="Helvetica Neue" w:cs="Helvetica Neue"/>
            <w:color w:val="3262B2"/>
            <w:sz w:val="32"/>
            <w:szCs w:val="32"/>
          </w:rPr>
          <w:t>Udemy</w:t>
        </w:r>
        <w:proofErr w:type="spellEnd"/>
      </w:hyperlink>
    </w:p>
    <w:p w14:paraId="1200F4B3" w14:textId="77777777" w:rsidR="00B1048F" w:rsidRPr="00B1048F" w:rsidRDefault="00B1048F" w:rsidP="00B1048F">
      <w:pPr>
        <w:pStyle w:val="ListParagraph"/>
        <w:widowControl w:val="0"/>
        <w:numPr>
          <w:ilvl w:val="1"/>
          <w:numId w:val="2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 xml:space="preserve">Java Servlets and </w:t>
      </w:r>
      <w:proofErr w:type="gramStart"/>
      <w:r w:rsidRPr="00B1048F">
        <w:rPr>
          <w:rFonts w:ascii="Helvetica Neue" w:hAnsi="Helvetica Neue" w:cs="Helvetica Neue"/>
          <w:color w:val="262626"/>
          <w:sz w:val="32"/>
          <w:szCs w:val="32"/>
        </w:rPr>
        <w:t>JSP :</w:t>
      </w:r>
      <w:proofErr w:type="gramEnd"/>
      <w:r w:rsidRPr="00B1048F">
        <w:rPr>
          <w:rFonts w:ascii="Helvetica Neue" w:hAnsi="Helvetica Neue" w:cs="Helvetica Neue"/>
          <w:color w:val="262626"/>
          <w:sz w:val="32"/>
          <w:szCs w:val="32"/>
        </w:rPr>
        <w:t xml:space="preserve"> Your first web application in 25 Steps</w:t>
      </w:r>
    </w:p>
    <w:p w14:paraId="49B844F4" w14:textId="77777777" w:rsidR="00B1048F" w:rsidRPr="00B1048F" w:rsidRDefault="00B1048F" w:rsidP="00B1048F">
      <w:pPr>
        <w:pStyle w:val="ListParagraph"/>
        <w:widowControl w:val="0"/>
        <w:numPr>
          <w:ilvl w:val="1"/>
          <w:numId w:val="2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Learn Spring MVC in 25 Steps</w:t>
      </w:r>
    </w:p>
    <w:p w14:paraId="3D3A1AE2" w14:textId="77777777" w:rsidR="00B1048F" w:rsidRPr="00B1048F" w:rsidRDefault="00B1048F" w:rsidP="00B1048F">
      <w:pPr>
        <w:pStyle w:val="ListParagraph"/>
        <w:widowControl w:val="0"/>
        <w:numPr>
          <w:ilvl w:val="1"/>
          <w:numId w:val="2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Learn Struts in 25 Steps</w:t>
      </w:r>
    </w:p>
    <w:p w14:paraId="79262C8F" w14:textId="77777777" w:rsidR="00B1048F" w:rsidRPr="00B1048F" w:rsidRDefault="00B1048F" w:rsidP="00B1048F">
      <w:pPr>
        <w:pStyle w:val="ListParagraph"/>
        <w:widowControl w:val="0"/>
        <w:numPr>
          <w:ilvl w:val="1"/>
          <w:numId w:val="2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Learn Hibernate in 25 Steps</w:t>
      </w:r>
    </w:p>
    <w:p w14:paraId="48886FB2" w14:textId="77777777" w:rsidR="00B1048F" w:rsidRPr="00B1048F" w:rsidRDefault="00B1048F" w:rsidP="00B1048F">
      <w:pPr>
        <w:pStyle w:val="ListParagraph"/>
        <w:widowControl w:val="0"/>
        <w:numPr>
          <w:ilvl w:val="1"/>
          <w:numId w:val="2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262626"/>
          <w:sz w:val="32"/>
          <w:szCs w:val="32"/>
        </w:rPr>
      </w:pPr>
      <w:r w:rsidRPr="00B1048F">
        <w:rPr>
          <w:rFonts w:ascii="Helvetica Neue" w:hAnsi="Helvetica Neue" w:cs="Helvetica Neue"/>
          <w:color w:val="262626"/>
          <w:sz w:val="32"/>
          <w:szCs w:val="32"/>
        </w:rPr>
        <w:t>10 Steps to Professional Java Developer</w:t>
      </w:r>
    </w:p>
    <w:p w14:paraId="6809BED9" w14:textId="77777777" w:rsidR="001112DE" w:rsidRPr="00482DC3" w:rsidRDefault="001112DE" w:rsidP="00B1048F"/>
    <w:sectPr w:rsidR="001112DE" w:rsidRPr="00482DC3" w:rsidSect="00F537B2">
      <w:headerReference w:type="default" r:id="rId39"/>
      <w:pgSz w:w="15840" w:h="12240" w:orient="landscape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496986" w14:textId="77777777" w:rsidR="00753972" w:rsidRDefault="00753972">
      <w:pPr>
        <w:spacing w:line="240" w:lineRule="auto"/>
      </w:pPr>
      <w:r>
        <w:separator/>
      </w:r>
    </w:p>
  </w:endnote>
  <w:endnote w:type="continuationSeparator" w:id="0">
    <w:p w14:paraId="0228F4C2" w14:textId="77777777" w:rsidR="00753972" w:rsidRDefault="007539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850215" w14:textId="77777777" w:rsidR="00753972" w:rsidRDefault="00753972">
      <w:pPr>
        <w:spacing w:line="240" w:lineRule="auto"/>
      </w:pPr>
      <w:r>
        <w:separator/>
      </w:r>
    </w:p>
  </w:footnote>
  <w:footnote w:type="continuationSeparator" w:id="0">
    <w:p w14:paraId="169CE32C" w14:textId="77777777" w:rsidR="00753972" w:rsidRDefault="007539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9288"/>
      <w:gridCol w:w="1008"/>
    </w:tblGrid>
    <w:tr w:rsidR="00753972" w14:paraId="7CA83EB8" w14:textId="77777777">
      <w:sdt>
        <w:sdtPr>
          <w:id w:val="6002733"/>
        </w:sdtPr>
        <w:sdtEndPr/>
        <w:sdtContent>
          <w:tc>
            <w:tcPr>
              <w:tcW w:w="9288" w:type="dxa"/>
            </w:tcPr>
            <w:p w14:paraId="4EA9053D" w14:textId="347696AA" w:rsidR="00753972" w:rsidRDefault="00753972" w:rsidP="00971794">
              <w:pPr>
                <w:pStyle w:val="Header"/>
              </w:pPr>
              <w:r>
                <w:rPr>
                  <w:noProof/>
                </w:rPr>
                <w:drawing>
                  <wp:inline distT="0" distB="0" distL="0" distR="0" wp14:anchorId="447EB593" wp14:editId="48BAE448">
                    <wp:extent cx="1422400" cy="241808"/>
                    <wp:effectExtent l="0" t="0" r="0" b="12700"/>
                    <wp:docPr id="27" name="Picture 2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n28MinutesLogo-300X50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22400" cy="24180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  <w:tc>
        <w:tcPr>
          <w:tcW w:w="1008" w:type="dxa"/>
        </w:tcPr>
        <w:p w14:paraId="453AD272" w14:textId="77777777" w:rsidR="00753972" w:rsidRDefault="00753972">
          <w:pPr>
            <w:pStyle w:val="Header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8E7C27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5D7B1AD8" w14:textId="77777777" w:rsidR="00753972" w:rsidRDefault="0075397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CDC6B2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7B4F7D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DDA302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5D4317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9D8BBE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82639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0DA775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546EA7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F501A3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34F9F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0000019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51C350D"/>
    <w:multiLevelType w:val="hybridMultilevel"/>
    <w:tmpl w:val="7B5AC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9FA72BB"/>
    <w:multiLevelType w:val="hybridMultilevel"/>
    <w:tmpl w:val="7B5AC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C5E1753"/>
    <w:multiLevelType w:val="hybridMultilevel"/>
    <w:tmpl w:val="7B5AC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7107BD4"/>
    <w:multiLevelType w:val="hybridMultilevel"/>
    <w:tmpl w:val="BBA4F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C8513D2"/>
    <w:multiLevelType w:val="hybridMultilevel"/>
    <w:tmpl w:val="4B186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>
    <w:nsid w:val="2CF73E8A"/>
    <w:multiLevelType w:val="hybridMultilevel"/>
    <w:tmpl w:val="CC5A2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CB37C4"/>
    <w:multiLevelType w:val="hybridMultilevel"/>
    <w:tmpl w:val="53D0D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E9610A"/>
    <w:multiLevelType w:val="hybridMultilevel"/>
    <w:tmpl w:val="B97C39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7CB054C"/>
    <w:multiLevelType w:val="hybridMultilevel"/>
    <w:tmpl w:val="BBA4F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EE301E"/>
    <w:multiLevelType w:val="hybridMultilevel"/>
    <w:tmpl w:val="BBA4F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05353A"/>
    <w:multiLevelType w:val="hybridMultilevel"/>
    <w:tmpl w:val="4F5A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656EFE"/>
    <w:multiLevelType w:val="hybridMultilevel"/>
    <w:tmpl w:val="B97C39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9F82CF7"/>
    <w:multiLevelType w:val="hybridMultilevel"/>
    <w:tmpl w:val="97227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E85649"/>
    <w:multiLevelType w:val="hybridMultilevel"/>
    <w:tmpl w:val="0E4834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8F51BAB"/>
    <w:multiLevelType w:val="hybridMultilevel"/>
    <w:tmpl w:val="BBA4F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8"/>
  </w:num>
  <w:num w:numId="12">
    <w:abstractNumId w:val="23"/>
  </w:num>
  <w:num w:numId="13">
    <w:abstractNumId w:val="21"/>
  </w:num>
  <w:num w:numId="14">
    <w:abstractNumId w:val="29"/>
  </w:num>
  <w:num w:numId="15">
    <w:abstractNumId w:val="10"/>
  </w:num>
  <w:num w:numId="16">
    <w:abstractNumId w:val="24"/>
  </w:num>
  <w:num w:numId="17">
    <w:abstractNumId w:val="26"/>
  </w:num>
  <w:num w:numId="18">
    <w:abstractNumId w:val="22"/>
  </w:num>
  <w:num w:numId="19">
    <w:abstractNumId w:val="16"/>
  </w:num>
  <w:num w:numId="20">
    <w:abstractNumId w:val="15"/>
  </w:num>
  <w:num w:numId="21">
    <w:abstractNumId w:val="17"/>
  </w:num>
  <w:num w:numId="22">
    <w:abstractNumId w:val="11"/>
  </w:num>
  <w:num w:numId="23">
    <w:abstractNumId w:val="12"/>
  </w:num>
  <w:num w:numId="24">
    <w:abstractNumId w:val="13"/>
  </w:num>
  <w:num w:numId="25">
    <w:abstractNumId w:val="14"/>
  </w:num>
  <w:num w:numId="26">
    <w:abstractNumId w:val="27"/>
  </w:num>
  <w:num w:numId="27">
    <w:abstractNumId w:val="20"/>
  </w:num>
  <w:num w:numId="28">
    <w:abstractNumId w:val="25"/>
  </w:num>
  <w:num w:numId="29">
    <w:abstractNumId w:val="19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6E7576"/>
    <w:rsid w:val="00010D08"/>
    <w:rsid w:val="00033412"/>
    <w:rsid w:val="00067098"/>
    <w:rsid w:val="000B319C"/>
    <w:rsid w:val="000B4C77"/>
    <w:rsid w:val="000B4D93"/>
    <w:rsid w:val="001112DE"/>
    <w:rsid w:val="00131FCD"/>
    <w:rsid w:val="00186356"/>
    <w:rsid w:val="00194B2B"/>
    <w:rsid w:val="001B09E1"/>
    <w:rsid w:val="00222282"/>
    <w:rsid w:val="0025471B"/>
    <w:rsid w:val="00264DB0"/>
    <w:rsid w:val="002E46D9"/>
    <w:rsid w:val="003023A2"/>
    <w:rsid w:val="003B6370"/>
    <w:rsid w:val="003F59E9"/>
    <w:rsid w:val="00454008"/>
    <w:rsid w:val="00482DC3"/>
    <w:rsid w:val="004E762D"/>
    <w:rsid w:val="005C1634"/>
    <w:rsid w:val="00630885"/>
    <w:rsid w:val="0063523C"/>
    <w:rsid w:val="006D1332"/>
    <w:rsid w:val="006E4AAC"/>
    <w:rsid w:val="006E7576"/>
    <w:rsid w:val="00753972"/>
    <w:rsid w:val="00755726"/>
    <w:rsid w:val="00781943"/>
    <w:rsid w:val="00826C0F"/>
    <w:rsid w:val="00897F46"/>
    <w:rsid w:val="008C3BAF"/>
    <w:rsid w:val="008E7C27"/>
    <w:rsid w:val="009156FE"/>
    <w:rsid w:val="00971794"/>
    <w:rsid w:val="009B1F46"/>
    <w:rsid w:val="009B1F7C"/>
    <w:rsid w:val="009E2F10"/>
    <w:rsid w:val="009E3385"/>
    <w:rsid w:val="009F6339"/>
    <w:rsid w:val="00A2520C"/>
    <w:rsid w:val="00A62C65"/>
    <w:rsid w:val="00A91B7F"/>
    <w:rsid w:val="00AC2621"/>
    <w:rsid w:val="00AF3D6B"/>
    <w:rsid w:val="00B1048F"/>
    <w:rsid w:val="00BA70AA"/>
    <w:rsid w:val="00BE07EA"/>
    <w:rsid w:val="00C44381"/>
    <w:rsid w:val="00C82A33"/>
    <w:rsid w:val="00CA52DC"/>
    <w:rsid w:val="00CC52AD"/>
    <w:rsid w:val="00CD79BB"/>
    <w:rsid w:val="00D0384E"/>
    <w:rsid w:val="00D34D5C"/>
    <w:rsid w:val="00D446A6"/>
    <w:rsid w:val="00DC3C99"/>
    <w:rsid w:val="00E24E6B"/>
    <w:rsid w:val="00EA6167"/>
    <w:rsid w:val="00F537B2"/>
    <w:rsid w:val="00F62631"/>
    <w:rsid w:val="00FB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52C81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B1F7C"/>
    <w:pPr>
      <w:spacing w:line="300" w:lineRule="auto"/>
    </w:pPr>
    <w:rPr>
      <w:color w:val="404040" w:themeColor="text1" w:themeTint="BF"/>
      <w:sz w:val="20"/>
    </w:rPr>
  </w:style>
  <w:style w:type="paragraph" w:styleId="Heading1">
    <w:name w:val="heading 1"/>
    <w:basedOn w:val="Normal"/>
    <w:next w:val="Normal"/>
    <w:link w:val="Heading1Char"/>
    <w:rsid w:val="009B1F7C"/>
    <w:pPr>
      <w:keepNext/>
      <w:keepLines/>
      <w:spacing w:before="960" w:after="240" w:line="240" w:lineRule="auto"/>
      <w:outlineLvl w:val="0"/>
    </w:pPr>
    <w:rPr>
      <w:rFonts w:asciiTheme="majorHAnsi" w:eastAsiaTheme="majorEastAsia" w:hAnsiTheme="majorHAnsi" w:cstheme="majorBidi"/>
      <w:bCs/>
      <w:color w:val="6464A5" w:themeColor="text2" w:themeTint="99"/>
      <w:sz w:val="36"/>
      <w:szCs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9B1F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84B0B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9B1F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4B0B9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9B1F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84B0B9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B1F7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395C64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B1F7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395C64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B1F7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B1F7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B1F7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B1F7C"/>
    <w:rPr>
      <w:rFonts w:asciiTheme="majorHAnsi" w:eastAsiaTheme="majorEastAsia" w:hAnsiTheme="majorHAnsi" w:cstheme="majorBidi"/>
      <w:bCs/>
      <w:color w:val="6464A5" w:themeColor="text2" w:themeTint="99"/>
      <w:sz w:val="36"/>
      <w:szCs w:val="36"/>
    </w:rPr>
  </w:style>
  <w:style w:type="paragraph" w:styleId="Subtitle">
    <w:name w:val="Subtitle"/>
    <w:basedOn w:val="Normal"/>
    <w:next w:val="Normal"/>
    <w:link w:val="SubtitleChar"/>
    <w:rsid w:val="009B1F7C"/>
    <w:pPr>
      <w:numPr>
        <w:ilvl w:val="1"/>
      </w:numPr>
      <w:spacing w:before="3200" w:line="240" w:lineRule="auto"/>
      <w:jc w:val="center"/>
    </w:pPr>
    <w:rPr>
      <w:rFonts w:asciiTheme="majorHAnsi" w:eastAsiaTheme="majorEastAsia" w:hAnsiTheme="majorHAnsi" w:cstheme="majorBidi"/>
      <w:iCs/>
      <w:color w:val="9898C3" w:themeColor="text2" w:themeTint="66"/>
      <w:spacing w:val="15"/>
      <w:sz w:val="36"/>
      <w:szCs w:val="36"/>
    </w:rPr>
  </w:style>
  <w:style w:type="character" w:customStyle="1" w:styleId="SubtitleChar">
    <w:name w:val="Subtitle Char"/>
    <w:basedOn w:val="DefaultParagraphFont"/>
    <w:link w:val="Subtitle"/>
    <w:rsid w:val="009B1F7C"/>
    <w:rPr>
      <w:rFonts w:asciiTheme="majorHAnsi" w:eastAsiaTheme="majorEastAsia" w:hAnsiTheme="majorHAnsi" w:cstheme="majorBidi"/>
      <w:iCs/>
      <w:color w:val="9898C3" w:themeColor="text2" w:themeTint="66"/>
      <w:spacing w:val="15"/>
      <w:sz w:val="36"/>
      <w:szCs w:val="36"/>
    </w:rPr>
  </w:style>
  <w:style w:type="paragraph" w:styleId="Header">
    <w:name w:val="header"/>
    <w:basedOn w:val="Normal"/>
    <w:link w:val="HeaderChar"/>
    <w:rsid w:val="009B1F7C"/>
    <w:pPr>
      <w:spacing w:after="240"/>
      <w:jc w:val="right"/>
    </w:pPr>
    <w:rPr>
      <w:color w:val="9898C3" w:themeColor="text2" w:themeTint="66"/>
    </w:rPr>
  </w:style>
  <w:style w:type="character" w:customStyle="1" w:styleId="HeaderChar">
    <w:name w:val="Header Char"/>
    <w:basedOn w:val="DefaultParagraphFont"/>
    <w:link w:val="Header"/>
    <w:rsid w:val="009B1F7C"/>
    <w:rPr>
      <w:color w:val="9898C3" w:themeColor="text2" w:themeTint="66"/>
      <w:sz w:val="20"/>
    </w:rPr>
  </w:style>
  <w:style w:type="paragraph" w:styleId="Title">
    <w:name w:val="Title"/>
    <w:basedOn w:val="Normal"/>
    <w:next w:val="Normal"/>
    <w:link w:val="TitleChar"/>
    <w:rsid w:val="009B1F7C"/>
    <w:pPr>
      <w:spacing w:before="240" w:line="240" w:lineRule="auto"/>
      <w:jc w:val="center"/>
    </w:pPr>
    <w:rPr>
      <w:rFonts w:asciiTheme="majorHAnsi" w:eastAsiaTheme="majorEastAsia" w:hAnsiTheme="majorHAnsi" w:cstheme="majorBidi"/>
      <w:color w:val="262641" w:themeColor="text2"/>
      <w:spacing w:val="5"/>
      <w:kern w:val="28"/>
      <w:sz w:val="100"/>
      <w:szCs w:val="100"/>
    </w:rPr>
  </w:style>
  <w:style w:type="character" w:customStyle="1" w:styleId="TitleChar">
    <w:name w:val="Title Char"/>
    <w:basedOn w:val="DefaultParagraphFont"/>
    <w:link w:val="Title"/>
    <w:rsid w:val="009B1F7C"/>
    <w:rPr>
      <w:rFonts w:asciiTheme="majorHAnsi" w:eastAsiaTheme="majorEastAsia" w:hAnsiTheme="majorHAnsi" w:cstheme="majorBidi"/>
      <w:color w:val="262641" w:themeColor="text2"/>
      <w:spacing w:val="5"/>
      <w:kern w:val="28"/>
      <w:sz w:val="100"/>
      <w:szCs w:val="100"/>
    </w:rPr>
  </w:style>
  <w:style w:type="paragraph" w:styleId="BodyText">
    <w:name w:val="Body Text"/>
    <w:basedOn w:val="Normal"/>
    <w:link w:val="BodyTextChar"/>
    <w:rsid w:val="009B1F7C"/>
    <w:pPr>
      <w:spacing w:after="200"/>
    </w:pPr>
  </w:style>
  <w:style w:type="table" w:customStyle="1" w:styleId="FinancialTable">
    <w:name w:val="Financial Table"/>
    <w:basedOn w:val="TableNormal"/>
    <w:rsid w:val="009B1F7C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 w:themeColor="background1"/>
      </w:rPr>
      <w:tblPr/>
      <w:tcPr>
        <w:shd w:val="clear" w:color="auto" w:fill="6464A5" w:themeFill="text2" w:themeFillTint="99"/>
      </w:tcPr>
    </w:tblStylePr>
    <w:tblStylePr w:type="lastRow">
      <w:rPr>
        <w:color w:val="FFFFFF" w:themeColor="background1"/>
      </w:rPr>
      <w:tblPr/>
      <w:tcPr>
        <w:shd w:val="clear" w:color="auto" w:fill="6464A5" w:themeFill="text2" w:themeFillTint="99"/>
      </w:tcPr>
    </w:tblStylePr>
    <w:tblStylePr w:type="band2Horz">
      <w:tblPr/>
      <w:tcPr>
        <w:shd w:val="clear" w:color="auto" w:fill="CBCBE1" w:themeFill="text2" w:themeFillTint="33"/>
      </w:tcPr>
    </w:tblStylePr>
  </w:style>
  <w:style w:type="paragraph" w:customStyle="1" w:styleId="TableText-Left">
    <w:name w:val="Table Text - Left"/>
    <w:basedOn w:val="Normal"/>
    <w:rsid w:val="009B1F7C"/>
    <w:pPr>
      <w:spacing w:before="40" w:after="40"/>
    </w:pPr>
    <w:rPr>
      <w:color w:val="6464A5" w:themeColor="text2" w:themeTint="99"/>
      <w:sz w:val="18"/>
      <w:szCs w:val="18"/>
    </w:rPr>
  </w:style>
  <w:style w:type="paragraph" w:customStyle="1" w:styleId="TableText-Decimal">
    <w:name w:val="Table Text - Decimal"/>
    <w:basedOn w:val="Normal"/>
    <w:rsid w:val="009B1F7C"/>
    <w:pPr>
      <w:tabs>
        <w:tab w:val="decimal" w:pos="977"/>
      </w:tabs>
      <w:spacing w:before="40" w:after="40"/>
    </w:pPr>
    <w:rPr>
      <w:color w:val="6464A5" w:themeColor="text2" w:themeTint="99"/>
      <w:sz w:val="18"/>
      <w:szCs w:val="18"/>
    </w:rPr>
  </w:style>
  <w:style w:type="paragraph" w:customStyle="1" w:styleId="TableText-Right">
    <w:name w:val="Table Text - Right"/>
    <w:basedOn w:val="Normal"/>
    <w:rsid w:val="009B1F7C"/>
    <w:pPr>
      <w:spacing w:before="40" w:after="40"/>
      <w:jc w:val="right"/>
    </w:pPr>
    <w:rPr>
      <w:color w:val="6464A5" w:themeColor="text2" w:themeTint="99"/>
      <w:sz w:val="18"/>
      <w:szCs w:val="18"/>
    </w:rPr>
  </w:style>
  <w:style w:type="paragraph" w:customStyle="1" w:styleId="TableHeading-Left">
    <w:name w:val="Table Heading - Left"/>
    <w:basedOn w:val="Normal"/>
    <w:rsid w:val="009B1F7C"/>
    <w:pPr>
      <w:spacing w:before="40" w:after="40"/>
    </w:pPr>
    <w:rPr>
      <w:color w:val="FFFFFF" w:themeColor="background1"/>
      <w:sz w:val="18"/>
      <w:szCs w:val="18"/>
    </w:rPr>
  </w:style>
  <w:style w:type="paragraph" w:customStyle="1" w:styleId="TableHeading-Center">
    <w:name w:val="Table Heading - Center"/>
    <w:basedOn w:val="Normal"/>
    <w:rsid w:val="009B1F7C"/>
    <w:pPr>
      <w:spacing w:before="40" w:after="40"/>
      <w:jc w:val="center"/>
    </w:pPr>
    <w:rPr>
      <w:color w:val="FFFFFF" w:themeColor="background1"/>
      <w:sz w:val="18"/>
      <w:szCs w:val="18"/>
    </w:rPr>
  </w:style>
  <w:style w:type="character" w:customStyle="1" w:styleId="BodyTextChar">
    <w:name w:val="Body Text Char"/>
    <w:basedOn w:val="DefaultParagraphFont"/>
    <w:link w:val="BodyText"/>
    <w:rsid w:val="009B1F7C"/>
    <w:rPr>
      <w:color w:val="404040" w:themeColor="text1" w:themeTint="BF"/>
      <w:sz w:val="20"/>
    </w:rPr>
  </w:style>
  <w:style w:type="paragraph" w:styleId="BalloonText">
    <w:name w:val="Balloon Text"/>
    <w:basedOn w:val="Normal"/>
    <w:link w:val="BalloonTextChar"/>
    <w:semiHidden/>
    <w:unhideWhenUsed/>
    <w:rsid w:val="009B1F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B1F7C"/>
    <w:rPr>
      <w:rFonts w:ascii="Tahoma" w:hAnsi="Tahoma" w:cs="Tahoma"/>
      <w:color w:val="404040" w:themeColor="text1" w:themeTint="BF"/>
      <w:sz w:val="16"/>
      <w:szCs w:val="16"/>
    </w:rPr>
  </w:style>
  <w:style w:type="paragraph" w:styleId="Bibliography">
    <w:name w:val="Bibliography"/>
    <w:basedOn w:val="Normal"/>
    <w:next w:val="Normal"/>
    <w:semiHidden/>
    <w:unhideWhenUsed/>
    <w:rsid w:val="009B1F7C"/>
  </w:style>
  <w:style w:type="paragraph" w:styleId="BlockText">
    <w:name w:val="Block Text"/>
    <w:basedOn w:val="Normal"/>
    <w:semiHidden/>
    <w:unhideWhenUsed/>
    <w:rsid w:val="009B1F7C"/>
    <w:pPr>
      <w:pBdr>
        <w:top w:val="single" w:sz="2" w:space="10" w:color="84B0B9" w:themeColor="accent1" w:shadow="1"/>
        <w:left w:val="single" w:sz="2" w:space="10" w:color="84B0B9" w:themeColor="accent1" w:shadow="1"/>
        <w:bottom w:val="single" w:sz="2" w:space="10" w:color="84B0B9" w:themeColor="accent1" w:shadow="1"/>
        <w:right w:val="single" w:sz="2" w:space="10" w:color="84B0B9" w:themeColor="accent1" w:shadow="1"/>
      </w:pBdr>
      <w:ind w:left="1152" w:right="1152"/>
    </w:pPr>
    <w:rPr>
      <w:i/>
      <w:iCs/>
      <w:color w:val="84B0B9" w:themeColor="accent1"/>
    </w:rPr>
  </w:style>
  <w:style w:type="paragraph" w:styleId="BodyText2">
    <w:name w:val="Body Text 2"/>
    <w:basedOn w:val="Normal"/>
    <w:link w:val="BodyText2Char"/>
    <w:semiHidden/>
    <w:unhideWhenUsed/>
    <w:rsid w:val="009B1F7C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9B1F7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9B1F7C"/>
    <w:rPr>
      <w:color w:val="404040" w:themeColor="text1" w:themeTint="BF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9B1F7C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9B1F7C"/>
    <w:rPr>
      <w:color w:val="404040" w:themeColor="text1" w:themeTint="BF"/>
      <w:sz w:val="20"/>
    </w:rPr>
  </w:style>
  <w:style w:type="character" w:customStyle="1" w:styleId="BodyText2Char">
    <w:name w:val="Body Text 2 Char"/>
    <w:basedOn w:val="DefaultParagraphFont"/>
    <w:link w:val="BodyText2"/>
    <w:semiHidden/>
    <w:rsid w:val="009B1F7C"/>
    <w:rPr>
      <w:color w:val="404040" w:themeColor="text1" w:themeTint="BF"/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9B1F7C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9B1F7C"/>
    <w:rPr>
      <w:color w:val="404040" w:themeColor="text1" w:themeTint="BF"/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9B1F7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B1F7C"/>
    <w:rPr>
      <w:color w:val="404040" w:themeColor="text1" w:themeTint="BF"/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9B1F7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9B1F7C"/>
    <w:rPr>
      <w:color w:val="404040" w:themeColor="text1" w:themeTint="BF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9B1F7C"/>
    <w:pPr>
      <w:spacing w:after="200" w:line="240" w:lineRule="auto"/>
    </w:pPr>
    <w:rPr>
      <w:b/>
      <w:bCs/>
      <w:color w:val="84B0B9" w:themeColor="accent1"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9B1F7C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9B1F7C"/>
    <w:rPr>
      <w:color w:val="404040" w:themeColor="text1" w:themeTint="BF"/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9B1F7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B1F7C"/>
    <w:rPr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B1F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B1F7C"/>
    <w:rPr>
      <w:b/>
      <w:bCs/>
      <w:color w:val="404040" w:themeColor="text1" w:themeTint="BF"/>
      <w:sz w:val="20"/>
      <w:szCs w:val="20"/>
    </w:rPr>
  </w:style>
  <w:style w:type="paragraph" w:styleId="Date">
    <w:name w:val="Date"/>
    <w:basedOn w:val="Normal"/>
    <w:next w:val="Normal"/>
    <w:link w:val="DateChar"/>
    <w:semiHidden/>
    <w:unhideWhenUsed/>
    <w:rsid w:val="009B1F7C"/>
  </w:style>
  <w:style w:type="character" w:customStyle="1" w:styleId="DateChar">
    <w:name w:val="Date Char"/>
    <w:basedOn w:val="DefaultParagraphFont"/>
    <w:link w:val="Date"/>
    <w:semiHidden/>
    <w:rsid w:val="009B1F7C"/>
    <w:rPr>
      <w:color w:val="404040" w:themeColor="text1" w:themeTint="BF"/>
      <w:sz w:val="20"/>
    </w:rPr>
  </w:style>
  <w:style w:type="paragraph" w:styleId="DocumentMap">
    <w:name w:val="Document Map"/>
    <w:basedOn w:val="Normal"/>
    <w:link w:val="DocumentMapChar"/>
    <w:semiHidden/>
    <w:unhideWhenUsed/>
    <w:rsid w:val="009B1F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9B1F7C"/>
    <w:rPr>
      <w:rFonts w:ascii="Tahoma" w:hAnsi="Tahoma" w:cs="Tahoma"/>
      <w:color w:val="404040" w:themeColor="text1" w:themeTint="BF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9B1F7C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9B1F7C"/>
    <w:rPr>
      <w:color w:val="404040" w:themeColor="text1" w:themeTint="BF"/>
      <w:sz w:val="20"/>
    </w:rPr>
  </w:style>
  <w:style w:type="paragraph" w:styleId="EndnoteText">
    <w:name w:val="endnote text"/>
    <w:basedOn w:val="Normal"/>
    <w:link w:val="EndnoteTextChar"/>
    <w:semiHidden/>
    <w:unhideWhenUsed/>
    <w:rsid w:val="009B1F7C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9B1F7C"/>
    <w:rPr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semiHidden/>
    <w:unhideWhenUsed/>
    <w:rsid w:val="009B1F7C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9B1F7C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nhideWhenUsed/>
    <w:rsid w:val="009B1F7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9B1F7C"/>
    <w:rPr>
      <w:color w:val="404040" w:themeColor="text1" w:themeTint="BF"/>
      <w:sz w:val="20"/>
    </w:rPr>
  </w:style>
  <w:style w:type="paragraph" w:styleId="FootnoteText">
    <w:name w:val="footnote text"/>
    <w:basedOn w:val="Normal"/>
    <w:link w:val="FootnoteTextChar"/>
    <w:semiHidden/>
    <w:unhideWhenUsed/>
    <w:rsid w:val="009B1F7C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B1F7C"/>
    <w:rPr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9B1F7C"/>
    <w:rPr>
      <w:rFonts w:asciiTheme="majorHAnsi" w:eastAsiaTheme="majorEastAsia" w:hAnsiTheme="majorHAnsi" w:cstheme="majorBidi"/>
      <w:b/>
      <w:bCs/>
      <w:color w:val="84B0B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9B1F7C"/>
    <w:rPr>
      <w:rFonts w:asciiTheme="majorHAnsi" w:eastAsiaTheme="majorEastAsia" w:hAnsiTheme="majorHAnsi" w:cstheme="majorBidi"/>
      <w:b/>
      <w:bCs/>
      <w:color w:val="84B0B9" w:themeColor="accent1"/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9B1F7C"/>
    <w:rPr>
      <w:rFonts w:asciiTheme="majorHAnsi" w:eastAsiaTheme="majorEastAsia" w:hAnsiTheme="majorHAnsi" w:cstheme="majorBidi"/>
      <w:b/>
      <w:bCs/>
      <w:i/>
      <w:iCs/>
      <w:color w:val="84B0B9" w:themeColor="accent1"/>
      <w:sz w:val="20"/>
    </w:rPr>
  </w:style>
  <w:style w:type="character" w:customStyle="1" w:styleId="Heading5Char">
    <w:name w:val="Heading 5 Char"/>
    <w:basedOn w:val="DefaultParagraphFont"/>
    <w:link w:val="Heading5"/>
    <w:semiHidden/>
    <w:rsid w:val="009B1F7C"/>
    <w:rPr>
      <w:rFonts w:asciiTheme="majorHAnsi" w:eastAsiaTheme="majorEastAsia" w:hAnsiTheme="majorHAnsi" w:cstheme="majorBidi"/>
      <w:color w:val="395C64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semiHidden/>
    <w:rsid w:val="009B1F7C"/>
    <w:rPr>
      <w:rFonts w:asciiTheme="majorHAnsi" w:eastAsiaTheme="majorEastAsia" w:hAnsiTheme="majorHAnsi" w:cstheme="majorBidi"/>
      <w:i/>
      <w:iCs/>
      <w:color w:val="395C64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9B1F7C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9B1F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9B1F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9B1F7C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9B1F7C"/>
    <w:rPr>
      <w:i/>
      <w:iCs/>
      <w:color w:val="404040" w:themeColor="text1" w:themeTint="BF"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9B1F7C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9B1F7C"/>
    <w:rPr>
      <w:rFonts w:ascii="Consolas" w:hAnsi="Consolas"/>
      <w:color w:val="404040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9B1F7C"/>
    <w:pPr>
      <w:spacing w:line="240" w:lineRule="auto"/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9B1F7C"/>
    <w:pPr>
      <w:spacing w:line="240" w:lineRule="auto"/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9B1F7C"/>
    <w:pPr>
      <w:spacing w:line="240" w:lineRule="auto"/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9B1F7C"/>
    <w:pPr>
      <w:spacing w:line="240" w:lineRule="auto"/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9B1F7C"/>
    <w:pPr>
      <w:spacing w:line="240" w:lineRule="auto"/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9B1F7C"/>
    <w:pPr>
      <w:spacing w:line="240" w:lineRule="auto"/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9B1F7C"/>
    <w:pPr>
      <w:spacing w:line="240" w:lineRule="auto"/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9B1F7C"/>
    <w:pPr>
      <w:spacing w:line="240" w:lineRule="auto"/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9B1F7C"/>
    <w:pPr>
      <w:spacing w:line="240" w:lineRule="auto"/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9B1F7C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9B1F7C"/>
    <w:pPr>
      <w:pBdr>
        <w:bottom w:val="single" w:sz="4" w:space="4" w:color="84B0B9" w:themeColor="accent1"/>
      </w:pBdr>
      <w:spacing w:before="200" w:after="280"/>
      <w:ind w:left="936" w:right="936"/>
    </w:pPr>
    <w:rPr>
      <w:b/>
      <w:bCs/>
      <w:i/>
      <w:iCs/>
      <w:color w:val="84B0B9" w:themeColor="accent1"/>
    </w:rPr>
  </w:style>
  <w:style w:type="character" w:customStyle="1" w:styleId="IntenseQuoteChar">
    <w:name w:val="Intense Quote Char"/>
    <w:basedOn w:val="DefaultParagraphFont"/>
    <w:link w:val="IntenseQuote"/>
    <w:rsid w:val="009B1F7C"/>
    <w:rPr>
      <w:b/>
      <w:bCs/>
      <w:i/>
      <w:iCs/>
      <w:color w:val="84B0B9" w:themeColor="accent1"/>
      <w:sz w:val="20"/>
    </w:rPr>
  </w:style>
  <w:style w:type="paragraph" w:styleId="List">
    <w:name w:val="List"/>
    <w:basedOn w:val="Normal"/>
    <w:semiHidden/>
    <w:unhideWhenUsed/>
    <w:rsid w:val="009B1F7C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9B1F7C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9B1F7C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9B1F7C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9B1F7C"/>
    <w:pPr>
      <w:ind w:left="1800" w:hanging="360"/>
      <w:contextualSpacing/>
    </w:pPr>
  </w:style>
  <w:style w:type="paragraph" w:styleId="ListBullet">
    <w:name w:val="List Bullet"/>
    <w:basedOn w:val="Normal"/>
    <w:semiHidden/>
    <w:unhideWhenUsed/>
    <w:rsid w:val="009B1F7C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unhideWhenUsed/>
    <w:rsid w:val="009B1F7C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unhideWhenUsed/>
    <w:rsid w:val="009B1F7C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9B1F7C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unhideWhenUsed/>
    <w:rsid w:val="009B1F7C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unhideWhenUsed/>
    <w:rsid w:val="009B1F7C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9B1F7C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9B1F7C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9B1F7C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9B1F7C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9B1F7C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9B1F7C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9B1F7C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9B1F7C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9B1F7C"/>
    <w:pPr>
      <w:numPr>
        <w:numId w:val="10"/>
      </w:numPr>
      <w:contextualSpacing/>
    </w:pPr>
  </w:style>
  <w:style w:type="paragraph" w:styleId="ListParagraph">
    <w:name w:val="List Paragraph"/>
    <w:basedOn w:val="Normal"/>
    <w:qFormat/>
    <w:rsid w:val="009B1F7C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9B1F7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00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9B1F7C"/>
    <w:rPr>
      <w:rFonts w:ascii="Consolas" w:hAnsi="Consolas"/>
      <w:color w:val="404040" w:themeColor="text1" w:themeTint="BF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9B1F7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9B1F7C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oSpacing">
    <w:name w:val="No Spacing"/>
    <w:qFormat/>
    <w:rsid w:val="009B1F7C"/>
    <w:rPr>
      <w:color w:val="404040" w:themeColor="text1" w:themeTint="BF"/>
      <w:sz w:val="20"/>
    </w:rPr>
  </w:style>
  <w:style w:type="paragraph" w:styleId="NormalWeb">
    <w:name w:val="Normal (Web)"/>
    <w:basedOn w:val="Normal"/>
    <w:semiHidden/>
    <w:unhideWhenUsed/>
    <w:rsid w:val="009B1F7C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9B1F7C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9B1F7C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9B1F7C"/>
    <w:rPr>
      <w:color w:val="404040" w:themeColor="text1" w:themeTint="BF"/>
      <w:sz w:val="20"/>
    </w:rPr>
  </w:style>
  <w:style w:type="paragraph" w:styleId="PlainText">
    <w:name w:val="Plain Text"/>
    <w:basedOn w:val="Normal"/>
    <w:link w:val="PlainTextChar"/>
    <w:semiHidden/>
    <w:unhideWhenUsed/>
    <w:rsid w:val="009B1F7C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9B1F7C"/>
    <w:rPr>
      <w:rFonts w:ascii="Consolas" w:hAnsi="Consolas"/>
      <w:color w:val="404040" w:themeColor="text1" w:themeTint="BF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9B1F7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9B1F7C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9B1F7C"/>
  </w:style>
  <w:style w:type="character" w:customStyle="1" w:styleId="SalutationChar">
    <w:name w:val="Salutation Char"/>
    <w:basedOn w:val="DefaultParagraphFont"/>
    <w:link w:val="Salutation"/>
    <w:semiHidden/>
    <w:rsid w:val="009B1F7C"/>
    <w:rPr>
      <w:color w:val="404040" w:themeColor="text1" w:themeTint="BF"/>
      <w:sz w:val="20"/>
    </w:rPr>
  </w:style>
  <w:style w:type="paragraph" w:styleId="Signature">
    <w:name w:val="Signature"/>
    <w:basedOn w:val="Normal"/>
    <w:link w:val="SignatureChar"/>
    <w:semiHidden/>
    <w:unhideWhenUsed/>
    <w:rsid w:val="009B1F7C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9B1F7C"/>
    <w:rPr>
      <w:color w:val="404040" w:themeColor="text1" w:themeTint="BF"/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9B1F7C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9B1F7C"/>
  </w:style>
  <w:style w:type="paragraph" w:styleId="TOAHeading">
    <w:name w:val="toa heading"/>
    <w:basedOn w:val="Normal"/>
    <w:next w:val="Normal"/>
    <w:semiHidden/>
    <w:unhideWhenUsed/>
    <w:rsid w:val="009B1F7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B1F7C"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B1F7C"/>
    <w:pPr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unhideWhenUsed/>
    <w:rsid w:val="009B1F7C"/>
    <w:pPr>
      <w:ind w:left="400"/>
    </w:pPr>
    <w:rPr>
      <w:sz w:val="22"/>
    </w:rPr>
  </w:style>
  <w:style w:type="paragraph" w:styleId="TOC4">
    <w:name w:val="toc 4"/>
    <w:basedOn w:val="Normal"/>
    <w:next w:val="Normal"/>
    <w:autoRedefine/>
    <w:semiHidden/>
    <w:unhideWhenUsed/>
    <w:rsid w:val="009B1F7C"/>
    <w:pPr>
      <w:ind w:left="600"/>
    </w:pPr>
    <w:rPr>
      <w:szCs w:val="20"/>
    </w:rPr>
  </w:style>
  <w:style w:type="paragraph" w:styleId="TOC5">
    <w:name w:val="toc 5"/>
    <w:basedOn w:val="Normal"/>
    <w:next w:val="Normal"/>
    <w:autoRedefine/>
    <w:semiHidden/>
    <w:unhideWhenUsed/>
    <w:rsid w:val="009B1F7C"/>
    <w:pPr>
      <w:ind w:left="800"/>
    </w:pPr>
    <w:rPr>
      <w:szCs w:val="20"/>
    </w:rPr>
  </w:style>
  <w:style w:type="paragraph" w:styleId="TOC6">
    <w:name w:val="toc 6"/>
    <w:basedOn w:val="Normal"/>
    <w:next w:val="Normal"/>
    <w:autoRedefine/>
    <w:semiHidden/>
    <w:unhideWhenUsed/>
    <w:rsid w:val="009B1F7C"/>
    <w:pPr>
      <w:ind w:left="1000"/>
    </w:pPr>
    <w:rPr>
      <w:szCs w:val="20"/>
    </w:rPr>
  </w:style>
  <w:style w:type="paragraph" w:styleId="TOC7">
    <w:name w:val="toc 7"/>
    <w:basedOn w:val="Normal"/>
    <w:next w:val="Normal"/>
    <w:autoRedefine/>
    <w:semiHidden/>
    <w:unhideWhenUsed/>
    <w:rsid w:val="009B1F7C"/>
    <w:pPr>
      <w:ind w:left="1200"/>
    </w:pPr>
    <w:rPr>
      <w:szCs w:val="20"/>
    </w:rPr>
  </w:style>
  <w:style w:type="paragraph" w:styleId="TOC8">
    <w:name w:val="toc 8"/>
    <w:basedOn w:val="Normal"/>
    <w:next w:val="Normal"/>
    <w:autoRedefine/>
    <w:semiHidden/>
    <w:unhideWhenUsed/>
    <w:rsid w:val="009B1F7C"/>
    <w:pPr>
      <w:ind w:left="1400"/>
    </w:pPr>
    <w:rPr>
      <w:szCs w:val="20"/>
    </w:rPr>
  </w:style>
  <w:style w:type="paragraph" w:styleId="TOC9">
    <w:name w:val="toc 9"/>
    <w:basedOn w:val="Normal"/>
    <w:next w:val="Normal"/>
    <w:autoRedefine/>
    <w:semiHidden/>
    <w:unhideWhenUsed/>
    <w:rsid w:val="009B1F7C"/>
    <w:pPr>
      <w:ind w:left="160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B1F7C"/>
    <w:pPr>
      <w:spacing w:before="480" w:after="0" w:line="300" w:lineRule="auto"/>
      <w:outlineLvl w:val="9"/>
    </w:pPr>
    <w:rPr>
      <w:b/>
      <w:color w:val="568B97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B4C77"/>
    <w:rPr>
      <w:color w:val="50666E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B1F7C"/>
    <w:pPr>
      <w:spacing w:line="300" w:lineRule="auto"/>
    </w:pPr>
    <w:rPr>
      <w:color w:val="404040" w:themeColor="text1" w:themeTint="BF"/>
      <w:sz w:val="20"/>
    </w:rPr>
  </w:style>
  <w:style w:type="paragraph" w:styleId="Heading1">
    <w:name w:val="heading 1"/>
    <w:basedOn w:val="Normal"/>
    <w:next w:val="Normal"/>
    <w:link w:val="Heading1Char"/>
    <w:rsid w:val="009B1F7C"/>
    <w:pPr>
      <w:keepNext/>
      <w:keepLines/>
      <w:spacing w:before="960" w:after="240" w:line="240" w:lineRule="auto"/>
      <w:outlineLvl w:val="0"/>
    </w:pPr>
    <w:rPr>
      <w:rFonts w:asciiTheme="majorHAnsi" w:eastAsiaTheme="majorEastAsia" w:hAnsiTheme="majorHAnsi" w:cstheme="majorBidi"/>
      <w:bCs/>
      <w:color w:val="6464A5" w:themeColor="text2" w:themeTint="99"/>
      <w:sz w:val="36"/>
      <w:szCs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9B1F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84B0B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9B1F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4B0B9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9B1F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84B0B9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B1F7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395C64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B1F7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395C64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B1F7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B1F7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B1F7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B1F7C"/>
    <w:rPr>
      <w:rFonts w:asciiTheme="majorHAnsi" w:eastAsiaTheme="majorEastAsia" w:hAnsiTheme="majorHAnsi" w:cstheme="majorBidi"/>
      <w:bCs/>
      <w:color w:val="6464A5" w:themeColor="text2" w:themeTint="99"/>
      <w:sz w:val="36"/>
      <w:szCs w:val="36"/>
    </w:rPr>
  </w:style>
  <w:style w:type="paragraph" w:styleId="Subtitle">
    <w:name w:val="Subtitle"/>
    <w:basedOn w:val="Normal"/>
    <w:next w:val="Normal"/>
    <w:link w:val="SubtitleChar"/>
    <w:rsid w:val="009B1F7C"/>
    <w:pPr>
      <w:numPr>
        <w:ilvl w:val="1"/>
      </w:numPr>
      <w:spacing w:before="3200" w:line="240" w:lineRule="auto"/>
      <w:jc w:val="center"/>
    </w:pPr>
    <w:rPr>
      <w:rFonts w:asciiTheme="majorHAnsi" w:eastAsiaTheme="majorEastAsia" w:hAnsiTheme="majorHAnsi" w:cstheme="majorBidi"/>
      <w:iCs/>
      <w:color w:val="9898C3" w:themeColor="text2" w:themeTint="66"/>
      <w:spacing w:val="15"/>
      <w:sz w:val="36"/>
      <w:szCs w:val="36"/>
    </w:rPr>
  </w:style>
  <w:style w:type="character" w:customStyle="1" w:styleId="SubtitleChar">
    <w:name w:val="Subtitle Char"/>
    <w:basedOn w:val="DefaultParagraphFont"/>
    <w:link w:val="Subtitle"/>
    <w:rsid w:val="009B1F7C"/>
    <w:rPr>
      <w:rFonts w:asciiTheme="majorHAnsi" w:eastAsiaTheme="majorEastAsia" w:hAnsiTheme="majorHAnsi" w:cstheme="majorBidi"/>
      <w:iCs/>
      <w:color w:val="9898C3" w:themeColor="text2" w:themeTint="66"/>
      <w:spacing w:val="15"/>
      <w:sz w:val="36"/>
      <w:szCs w:val="36"/>
    </w:rPr>
  </w:style>
  <w:style w:type="paragraph" w:styleId="Header">
    <w:name w:val="header"/>
    <w:basedOn w:val="Normal"/>
    <w:link w:val="HeaderChar"/>
    <w:rsid w:val="009B1F7C"/>
    <w:pPr>
      <w:spacing w:after="240"/>
      <w:jc w:val="right"/>
    </w:pPr>
    <w:rPr>
      <w:color w:val="9898C3" w:themeColor="text2" w:themeTint="66"/>
    </w:rPr>
  </w:style>
  <w:style w:type="character" w:customStyle="1" w:styleId="HeaderChar">
    <w:name w:val="Header Char"/>
    <w:basedOn w:val="DefaultParagraphFont"/>
    <w:link w:val="Header"/>
    <w:rsid w:val="009B1F7C"/>
    <w:rPr>
      <w:color w:val="9898C3" w:themeColor="text2" w:themeTint="66"/>
      <w:sz w:val="20"/>
    </w:rPr>
  </w:style>
  <w:style w:type="paragraph" w:styleId="Title">
    <w:name w:val="Title"/>
    <w:basedOn w:val="Normal"/>
    <w:next w:val="Normal"/>
    <w:link w:val="TitleChar"/>
    <w:rsid w:val="009B1F7C"/>
    <w:pPr>
      <w:spacing w:before="240" w:line="240" w:lineRule="auto"/>
      <w:jc w:val="center"/>
    </w:pPr>
    <w:rPr>
      <w:rFonts w:asciiTheme="majorHAnsi" w:eastAsiaTheme="majorEastAsia" w:hAnsiTheme="majorHAnsi" w:cstheme="majorBidi"/>
      <w:color w:val="262641" w:themeColor="text2"/>
      <w:spacing w:val="5"/>
      <w:kern w:val="28"/>
      <w:sz w:val="100"/>
      <w:szCs w:val="100"/>
    </w:rPr>
  </w:style>
  <w:style w:type="character" w:customStyle="1" w:styleId="TitleChar">
    <w:name w:val="Title Char"/>
    <w:basedOn w:val="DefaultParagraphFont"/>
    <w:link w:val="Title"/>
    <w:rsid w:val="009B1F7C"/>
    <w:rPr>
      <w:rFonts w:asciiTheme="majorHAnsi" w:eastAsiaTheme="majorEastAsia" w:hAnsiTheme="majorHAnsi" w:cstheme="majorBidi"/>
      <w:color w:val="262641" w:themeColor="text2"/>
      <w:spacing w:val="5"/>
      <w:kern w:val="28"/>
      <w:sz w:val="100"/>
      <w:szCs w:val="100"/>
    </w:rPr>
  </w:style>
  <w:style w:type="paragraph" w:styleId="BodyText">
    <w:name w:val="Body Text"/>
    <w:basedOn w:val="Normal"/>
    <w:link w:val="BodyTextChar"/>
    <w:rsid w:val="009B1F7C"/>
    <w:pPr>
      <w:spacing w:after="200"/>
    </w:pPr>
  </w:style>
  <w:style w:type="table" w:customStyle="1" w:styleId="FinancialTable">
    <w:name w:val="Financial Table"/>
    <w:basedOn w:val="TableNormal"/>
    <w:rsid w:val="009B1F7C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 w:themeColor="background1"/>
      </w:rPr>
      <w:tblPr/>
      <w:tcPr>
        <w:shd w:val="clear" w:color="auto" w:fill="6464A5" w:themeFill="text2" w:themeFillTint="99"/>
      </w:tcPr>
    </w:tblStylePr>
    <w:tblStylePr w:type="lastRow">
      <w:rPr>
        <w:color w:val="FFFFFF" w:themeColor="background1"/>
      </w:rPr>
      <w:tblPr/>
      <w:tcPr>
        <w:shd w:val="clear" w:color="auto" w:fill="6464A5" w:themeFill="text2" w:themeFillTint="99"/>
      </w:tcPr>
    </w:tblStylePr>
    <w:tblStylePr w:type="band2Horz">
      <w:tblPr/>
      <w:tcPr>
        <w:shd w:val="clear" w:color="auto" w:fill="CBCBE1" w:themeFill="text2" w:themeFillTint="33"/>
      </w:tcPr>
    </w:tblStylePr>
  </w:style>
  <w:style w:type="paragraph" w:customStyle="1" w:styleId="TableText-Left">
    <w:name w:val="Table Text - Left"/>
    <w:basedOn w:val="Normal"/>
    <w:rsid w:val="009B1F7C"/>
    <w:pPr>
      <w:spacing w:before="40" w:after="40"/>
    </w:pPr>
    <w:rPr>
      <w:color w:val="6464A5" w:themeColor="text2" w:themeTint="99"/>
      <w:sz w:val="18"/>
      <w:szCs w:val="18"/>
    </w:rPr>
  </w:style>
  <w:style w:type="paragraph" w:customStyle="1" w:styleId="TableText-Decimal">
    <w:name w:val="Table Text - Decimal"/>
    <w:basedOn w:val="Normal"/>
    <w:rsid w:val="009B1F7C"/>
    <w:pPr>
      <w:tabs>
        <w:tab w:val="decimal" w:pos="977"/>
      </w:tabs>
      <w:spacing w:before="40" w:after="40"/>
    </w:pPr>
    <w:rPr>
      <w:color w:val="6464A5" w:themeColor="text2" w:themeTint="99"/>
      <w:sz w:val="18"/>
      <w:szCs w:val="18"/>
    </w:rPr>
  </w:style>
  <w:style w:type="paragraph" w:customStyle="1" w:styleId="TableText-Right">
    <w:name w:val="Table Text - Right"/>
    <w:basedOn w:val="Normal"/>
    <w:rsid w:val="009B1F7C"/>
    <w:pPr>
      <w:spacing w:before="40" w:after="40"/>
      <w:jc w:val="right"/>
    </w:pPr>
    <w:rPr>
      <w:color w:val="6464A5" w:themeColor="text2" w:themeTint="99"/>
      <w:sz w:val="18"/>
      <w:szCs w:val="18"/>
    </w:rPr>
  </w:style>
  <w:style w:type="paragraph" w:customStyle="1" w:styleId="TableHeading-Left">
    <w:name w:val="Table Heading - Left"/>
    <w:basedOn w:val="Normal"/>
    <w:rsid w:val="009B1F7C"/>
    <w:pPr>
      <w:spacing w:before="40" w:after="40"/>
    </w:pPr>
    <w:rPr>
      <w:color w:val="FFFFFF" w:themeColor="background1"/>
      <w:sz w:val="18"/>
      <w:szCs w:val="18"/>
    </w:rPr>
  </w:style>
  <w:style w:type="paragraph" w:customStyle="1" w:styleId="TableHeading-Center">
    <w:name w:val="Table Heading - Center"/>
    <w:basedOn w:val="Normal"/>
    <w:rsid w:val="009B1F7C"/>
    <w:pPr>
      <w:spacing w:before="40" w:after="40"/>
      <w:jc w:val="center"/>
    </w:pPr>
    <w:rPr>
      <w:color w:val="FFFFFF" w:themeColor="background1"/>
      <w:sz w:val="18"/>
      <w:szCs w:val="18"/>
    </w:rPr>
  </w:style>
  <w:style w:type="character" w:customStyle="1" w:styleId="BodyTextChar">
    <w:name w:val="Body Text Char"/>
    <w:basedOn w:val="DefaultParagraphFont"/>
    <w:link w:val="BodyText"/>
    <w:rsid w:val="009B1F7C"/>
    <w:rPr>
      <w:color w:val="404040" w:themeColor="text1" w:themeTint="BF"/>
      <w:sz w:val="20"/>
    </w:rPr>
  </w:style>
  <w:style w:type="paragraph" w:styleId="BalloonText">
    <w:name w:val="Balloon Text"/>
    <w:basedOn w:val="Normal"/>
    <w:link w:val="BalloonTextChar"/>
    <w:semiHidden/>
    <w:unhideWhenUsed/>
    <w:rsid w:val="009B1F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B1F7C"/>
    <w:rPr>
      <w:rFonts w:ascii="Tahoma" w:hAnsi="Tahoma" w:cs="Tahoma"/>
      <w:color w:val="404040" w:themeColor="text1" w:themeTint="BF"/>
      <w:sz w:val="16"/>
      <w:szCs w:val="16"/>
    </w:rPr>
  </w:style>
  <w:style w:type="paragraph" w:styleId="Bibliography">
    <w:name w:val="Bibliography"/>
    <w:basedOn w:val="Normal"/>
    <w:next w:val="Normal"/>
    <w:semiHidden/>
    <w:unhideWhenUsed/>
    <w:rsid w:val="009B1F7C"/>
  </w:style>
  <w:style w:type="paragraph" w:styleId="BlockText">
    <w:name w:val="Block Text"/>
    <w:basedOn w:val="Normal"/>
    <w:semiHidden/>
    <w:unhideWhenUsed/>
    <w:rsid w:val="009B1F7C"/>
    <w:pPr>
      <w:pBdr>
        <w:top w:val="single" w:sz="2" w:space="10" w:color="84B0B9" w:themeColor="accent1" w:shadow="1"/>
        <w:left w:val="single" w:sz="2" w:space="10" w:color="84B0B9" w:themeColor="accent1" w:shadow="1"/>
        <w:bottom w:val="single" w:sz="2" w:space="10" w:color="84B0B9" w:themeColor="accent1" w:shadow="1"/>
        <w:right w:val="single" w:sz="2" w:space="10" w:color="84B0B9" w:themeColor="accent1" w:shadow="1"/>
      </w:pBdr>
      <w:ind w:left="1152" w:right="1152"/>
    </w:pPr>
    <w:rPr>
      <w:i/>
      <w:iCs/>
      <w:color w:val="84B0B9" w:themeColor="accent1"/>
    </w:rPr>
  </w:style>
  <w:style w:type="paragraph" w:styleId="BodyText2">
    <w:name w:val="Body Text 2"/>
    <w:basedOn w:val="Normal"/>
    <w:link w:val="BodyText2Char"/>
    <w:semiHidden/>
    <w:unhideWhenUsed/>
    <w:rsid w:val="009B1F7C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9B1F7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9B1F7C"/>
    <w:rPr>
      <w:color w:val="404040" w:themeColor="text1" w:themeTint="BF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9B1F7C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9B1F7C"/>
    <w:rPr>
      <w:color w:val="404040" w:themeColor="text1" w:themeTint="BF"/>
      <w:sz w:val="20"/>
    </w:rPr>
  </w:style>
  <w:style w:type="character" w:customStyle="1" w:styleId="BodyText2Char">
    <w:name w:val="Body Text 2 Char"/>
    <w:basedOn w:val="DefaultParagraphFont"/>
    <w:link w:val="BodyText2"/>
    <w:semiHidden/>
    <w:rsid w:val="009B1F7C"/>
    <w:rPr>
      <w:color w:val="404040" w:themeColor="text1" w:themeTint="BF"/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9B1F7C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9B1F7C"/>
    <w:rPr>
      <w:color w:val="404040" w:themeColor="text1" w:themeTint="BF"/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9B1F7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B1F7C"/>
    <w:rPr>
      <w:color w:val="404040" w:themeColor="text1" w:themeTint="BF"/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9B1F7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9B1F7C"/>
    <w:rPr>
      <w:color w:val="404040" w:themeColor="text1" w:themeTint="BF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9B1F7C"/>
    <w:pPr>
      <w:spacing w:after="200" w:line="240" w:lineRule="auto"/>
    </w:pPr>
    <w:rPr>
      <w:b/>
      <w:bCs/>
      <w:color w:val="84B0B9" w:themeColor="accent1"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9B1F7C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9B1F7C"/>
    <w:rPr>
      <w:color w:val="404040" w:themeColor="text1" w:themeTint="BF"/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9B1F7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B1F7C"/>
    <w:rPr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B1F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B1F7C"/>
    <w:rPr>
      <w:b/>
      <w:bCs/>
      <w:color w:val="404040" w:themeColor="text1" w:themeTint="BF"/>
      <w:sz w:val="20"/>
      <w:szCs w:val="20"/>
    </w:rPr>
  </w:style>
  <w:style w:type="paragraph" w:styleId="Date">
    <w:name w:val="Date"/>
    <w:basedOn w:val="Normal"/>
    <w:next w:val="Normal"/>
    <w:link w:val="DateChar"/>
    <w:semiHidden/>
    <w:unhideWhenUsed/>
    <w:rsid w:val="009B1F7C"/>
  </w:style>
  <w:style w:type="character" w:customStyle="1" w:styleId="DateChar">
    <w:name w:val="Date Char"/>
    <w:basedOn w:val="DefaultParagraphFont"/>
    <w:link w:val="Date"/>
    <w:semiHidden/>
    <w:rsid w:val="009B1F7C"/>
    <w:rPr>
      <w:color w:val="404040" w:themeColor="text1" w:themeTint="BF"/>
      <w:sz w:val="20"/>
    </w:rPr>
  </w:style>
  <w:style w:type="paragraph" w:styleId="DocumentMap">
    <w:name w:val="Document Map"/>
    <w:basedOn w:val="Normal"/>
    <w:link w:val="DocumentMapChar"/>
    <w:semiHidden/>
    <w:unhideWhenUsed/>
    <w:rsid w:val="009B1F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9B1F7C"/>
    <w:rPr>
      <w:rFonts w:ascii="Tahoma" w:hAnsi="Tahoma" w:cs="Tahoma"/>
      <w:color w:val="404040" w:themeColor="text1" w:themeTint="BF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9B1F7C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9B1F7C"/>
    <w:rPr>
      <w:color w:val="404040" w:themeColor="text1" w:themeTint="BF"/>
      <w:sz w:val="20"/>
    </w:rPr>
  </w:style>
  <w:style w:type="paragraph" w:styleId="EndnoteText">
    <w:name w:val="endnote text"/>
    <w:basedOn w:val="Normal"/>
    <w:link w:val="EndnoteTextChar"/>
    <w:semiHidden/>
    <w:unhideWhenUsed/>
    <w:rsid w:val="009B1F7C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9B1F7C"/>
    <w:rPr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semiHidden/>
    <w:unhideWhenUsed/>
    <w:rsid w:val="009B1F7C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9B1F7C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nhideWhenUsed/>
    <w:rsid w:val="009B1F7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9B1F7C"/>
    <w:rPr>
      <w:color w:val="404040" w:themeColor="text1" w:themeTint="BF"/>
      <w:sz w:val="20"/>
    </w:rPr>
  </w:style>
  <w:style w:type="paragraph" w:styleId="FootnoteText">
    <w:name w:val="footnote text"/>
    <w:basedOn w:val="Normal"/>
    <w:link w:val="FootnoteTextChar"/>
    <w:semiHidden/>
    <w:unhideWhenUsed/>
    <w:rsid w:val="009B1F7C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B1F7C"/>
    <w:rPr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9B1F7C"/>
    <w:rPr>
      <w:rFonts w:asciiTheme="majorHAnsi" w:eastAsiaTheme="majorEastAsia" w:hAnsiTheme="majorHAnsi" w:cstheme="majorBidi"/>
      <w:b/>
      <w:bCs/>
      <w:color w:val="84B0B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9B1F7C"/>
    <w:rPr>
      <w:rFonts w:asciiTheme="majorHAnsi" w:eastAsiaTheme="majorEastAsia" w:hAnsiTheme="majorHAnsi" w:cstheme="majorBidi"/>
      <w:b/>
      <w:bCs/>
      <w:color w:val="84B0B9" w:themeColor="accent1"/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9B1F7C"/>
    <w:rPr>
      <w:rFonts w:asciiTheme="majorHAnsi" w:eastAsiaTheme="majorEastAsia" w:hAnsiTheme="majorHAnsi" w:cstheme="majorBidi"/>
      <w:b/>
      <w:bCs/>
      <w:i/>
      <w:iCs/>
      <w:color w:val="84B0B9" w:themeColor="accent1"/>
      <w:sz w:val="20"/>
    </w:rPr>
  </w:style>
  <w:style w:type="character" w:customStyle="1" w:styleId="Heading5Char">
    <w:name w:val="Heading 5 Char"/>
    <w:basedOn w:val="DefaultParagraphFont"/>
    <w:link w:val="Heading5"/>
    <w:semiHidden/>
    <w:rsid w:val="009B1F7C"/>
    <w:rPr>
      <w:rFonts w:asciiTheme="majorHAnsi" w:eastAsiaTheme="majorEastAsia" w:hAnsiTheme="majorHAnsi" w:cstheme="majorBidi"/>
      <w:color w:val="395C64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semiHidden/>
    <w:rsid w:val="009B1F7C"/>
    <w:rPr>
      <w:rFonts w:asciiTheme="majorHAnsi" w:eastAsiaTheme="majorEastAsia" w:hAnsiTheme="majorHAnsi" w:cstheme="majorBidi"/>
      <w:i/>
      <w:iCs/>
      <w:color w:val="395C64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9B1F7C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9B1F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9B1F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9B1F7C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9B1F7C"/>
    <w:rPr>
      <w:i/>
      <w:iCs/>
      <w:color w:val="404040" w:themeColor="text1" w:themeTint="BF"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9B1F7C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9B1F7C"/>
    <w:rPr>
      <w:rFonts w:ascii="Consolas" w:hAnsi="Consolas"/>
      <w:color w:val="404040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9B1F7C"/>
    <w:pPr>
      <w:spacing w:line="240" w:lineRule="auto"/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9B1F7C"/>
    <w:pPr>
      <w:spacing w:line="240" w:lineRule="auto"/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9B1F7C"/>
    <w:pPr>
      <w:spacing w:line="240" w:lineRule="auto"/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9B1F7C"/>
    <w:pPr>
      <w:spacing w:line="240" w:lineRule="auto"/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9B1F7C"/>
    <w:pPr>
      <w:spacing w:line="240" w:lineRule="auto"/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9B1F7C"/>
    <w:pPr>
      <w:spacing w:line="240" w:lineRule="auto"/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9B1F7C"/>
    <w:pPr>
      <w:spacing w:line="240" w:lineRule="auto"/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9B1F7C"/>
    <w:pPr>
      <w:spacing w:line="240" w:lineRule="auto"/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9B1F7C"/>
    <w:pPr>
      <w:spacing w:line="240" w:lineRule="auto"/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9B1F7C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9B1F7C"/>
    <w:pPr>
      <w:pBdr>
        <w:bottom w:val="single" w:sz="4" w:space="4" w:color="84B0B9" w:themeColor="accent1"/>
      </w:pBdr>
      <w:spacing w:before="200" w:after="280"/>
      <w:ind w:left="936" w:right="936"/>
    </w:pPr>
    <w:rPr>
      <w:b/>
      <w:bCs/>
      <w:i/>
      <w:iCs/>
      <w:color w:val="84B0B9" w:themeColor="accent1"/>
    </w:rPr>
  </w:style>
  <w:style w:type="character" w:customStyle="1" w:styleId="IntenseQuoteChar">
    <w:name w:val="Intense Quote Char"/>
    <w:basedOn w:val="DefaultParagraphFont"/>
    <w:link w:val="IntenseQuote"/>
    <w:rsid w:val="009B1F7C"/>
    <w:rPr>
      <w:b/>
      <w:bCs/>
      <w:i/>
      <w:iCs/>
      <w:color w:val="84B0B9" w:themeColor="accent1"/>
      <w:sz w:val="20"/>
    </w:rPr>
  </w:style>
  <w:style w:type="paragraph" w:styleId="List">
    <w:name w:val="List"/>
    <w:basedOn w:val="Normal"/>
    <w:semiHidden/>
    <w:unhideWhenUsed/>
    <w:rsid w:val="009B1F7C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9B1F7C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9B1F7C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9B1F7C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9B1F7C"/>
    <w:pPr>
      <w:ind w:left="1800" w:hanging="360"/>
      <w:contextualSpacing/>
    </w:pPr>
  </w:style>
  <w:style w:type="paragraph" w:styleId="ListBullet">
    <w:name w:val="List Bullet"/>
    <w:basedOn w:val="Normal"/>
    <w:semiHidden/>
    <w:unhideWhenUsed/>
    <w:rsid w:val="009B1F7C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unhideWhenUsed/>
    <w:rsid w:val="009B1F7C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unhideWhenUsed/>
    <w:rsid w:val="009B1F7C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9B1F7C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unhideWhenUsed/>
    <w:rsid w:val="009B1F7C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unhideWhenUsed/>
    <w:rsid w:val="009B1F7C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9B1F7C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9B1F7C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9B1F7C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9B1F7C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9B1F7C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9B1F7C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9B1F7C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9B1F7C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9B1F7C"/>
    <w:pPr>
      <w:numPr>
        <w:numId w:val="10"/>
      </w:numPr>
      <w:contextualSpacing/>
    </w:pPr>
  </w:style>
  <w:style w:type="paragraph" w:styleId="ListParagraph">
    <w:name w:val="List Paragraph"/>
    <w:basedOn w:val="Normal"/>
    <w:qFormat/>
    <w:rsid w:val="009B1F7C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9B1F7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00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9B1F7C"/>
    <w:rPr>
      <w:rFonts w:ascii="Consolas" w:hAnsi="Consolas"/>
      <w:color w:val="404040" w:themeColor="text1" w:themeTint="BF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9B1F7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9B1F7C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oSpacing">
    <w:name w:val="No Spacing"/>
    <w:qFormat/>
    <w:rsid w:val="009B1F7C"/>
    <w:rPr>
      <w:color w:val="404040" w:themeColor="text1" w:themeTint="BF"/>
      <w:sz w:val="20"/>
    </w:rPr>
  </w:style>
  <w:style w:type="paragraph" w:styleId="NormalWeb">
    <w:name w:val="Normal (Web)"/>
    <w:basedOn w:val="Normal"/>
    <w:semiHidden/>
    <w:unhideWhenUsed/>
    <w:rsid w:val="009B1F7C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9B1F7C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9B1F7C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9B1F7C"/>
    <w:rPr>
      <w:color w:val="404040" w:themeColor="text1" w:themeTint="BF"/>
      <w:sz w:val="20"/>
    </w:rPr>
  </w:style>
  <w:style w:type="paragraph" w:styleId="PlainText">
    <w:name w:val="Plain Text"/>
    <w:basedOn w:val="Normal"/>
    <w:link w:val="PlainTextChar"/>
    <w:semiHidden/>
    <w:unhideWhenUsed/>
    <w:rsid w:val="009B1F7C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9B1F7C"/>
    <w:rPr>
      <w:rFonts w:ascii="Consolas" w:hAnsi="Consolas"/>
      <w:color w:val="404040" w:themeColor="text1" w:themeTint="BF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9B1F7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9B1F7C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9B1F7C"/>
  </w:style>
  <w:style w:type="character" w:customStyle="1" w:styleId="SalutationChar">
    <w:name w:val="Salutation Char"/>
    <w:basedOn w:val="DefaultParagraphFont"/>
    <w:link w:val="Salutation"/>
    <w:semiHidden/>
    <w:rsid w:val="009B1F7C"/>
    <w:rPr>
      <w:color w:val="404040" w:themeColor="text1" w:themeTint="BF"/>
      <w:sz w:val="20"/>
    </w:rPr>
  </w:style>
  <w:style w:type="paragraph" w:styleId="Signature">
    <w:name w:val="Signature"/>
    <w:basedOn w:val="Normal"/>
    <w:link w:val="SignatureChar"/>
    <w:semiHidden/>
    <w:unhideWhenUsed/>
    <w:rsid w:val="009B1F7C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9B1F7C"/>
    <w:rPr>
      <w:color w:val="404040" w:themeColor="text1" w:themeTint="BF"/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9B1F7C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9B1F7C"/>
  </w:style>
  <w:style w:type="paragraph" w:styleId="TOAHeading">
    <w:name w:val="toa heading"/>
    <w:basedOn w:val="Normal"/>
    <w:next w:val="Normal"/>
    <w:semiHidden/>
    <w:unhideWhenUsed/>
    <w:rsid w:val="009B1F7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B1F7C"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B1F7C"/>
    <w:pPr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unhideWhenUsed/>
    <w:rsid w:val="009B1F7C"/>
    <w:pPr>
      <w:ind w:left="400"/>
    </w:pPr>
    <w:rPr>
      <w:sz w:val="22"/>
    </w:rPr>
  </w:style>
  <w:style w:type="paragraph" w:styleId="TOC4">
    <w:name w:val="toc 4"/>
    <w:basedOn w:val="Normal"/>
    <w:next w:val="Normal"/>
    <w:autoRedefine/>
    <w:semiHidden/>
    <w:unhideWhenUsed/>
    <w:rsid w:val="009B1F7C"/>
    <w:pPr>
      <w:ind w:left="600"/>
    </w:pPr>
    <w:rPr>
      <w:szCs w:val="20"/>
    </w:rPr>
  </w:style>
  <w:style w:type="paragraph" w:styleId="TOC5">
    <w:name w:val="toc 5"/>
    <w:basedOn w:val="Normal"/>
    <w:next w:val="Normal"/>
    <w:autoRedefine/>
    <w:semiHidden/>
    <w:unhideWhenUsed/>
    <w:rsid w:val="009B1F7C"/>
    <w:pPr>
      <w:ind w:left="800"/>
    </w:pPr>
    <w:rPr>
      <w:szCs w:val="20"/>
    </w:rPr>
  </w:style>
  <w:style w:type="paragraph" w:styleId="TOC6">
    <w:name w:val="toc 6"/>
    <w:basedOn w:val="Normal"/>
    <w:next w:val="Normal"/>
    <w:autoRedefine/>
    <w:semiHidden/>
    <w:unhideWhenUsed/>
    <w:rsid w:val="009B1F7C"/>
    <w:pPr>
      <w:ind w:left="1000"/>
    </w:pPr>
    <w:rPr>
      <w:szCs w:val="20"/>
    </w:rPr>
  </w:style>
  <w:style w:type="paragraph" w:styleId="TOC7">
    <w:name w:val="toc 7"/>
    <w:basedOn w:val="Normal"/>
    <w:next w:val="Normal"/>
    <w:autoRedefine/>
    <w:semiHidden/>
    <w:unhideWhenUsed/>
    <w:rsid w:val="009B1F7C"/>
    <w:pPr>
      <w:ind w:left="1200"/>
    </w:pPr>
    <w:rPr>
      <w:szCs w:val="20"/>
    </w:rPr>
  </w:style>
  <w:style w:type="paragraph" w:styleId="TOC8">
    <w:name w:val="toc 8"/>
    <w:basedOn w:val="Normal"/>
    <w:next w:val="Normal"/>
    <w:autoRedefine/>
    <w:semiHidden/>
    <w:unhideWhenUsed/>
    <w:rsid w:val="009B1F7C"/>
    <w:pPr>
      <w:ind w:left="1400"/>
    </w:pPr>
    <w:rPr>
      <w:szCs w:val="20"/>
    </w:rPr>
  </w:style>
  <w:style w:type="paragraph" w:styleId="TOC9">
    <w:name w:val="toc 9"/>
    <w:basedOn w:val="Normal"/>
    <w:next w:val="Normal"/>
    <w:autoRedefine/>
    <w:semiHidden/>
    <w:unhideWhenUsed/>
    <w:rsid w:val="009B1F7C"/>
    <w:pPr>
      <w:ind w:left="160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B1F7C"/>
    <w:pPr>
      <w:spacing w:before="480" w:after="0" w:line="300" w:lineRule="auto"/>
      <w:outlineLvl w:val="9"/>
    </w:pPr>
    <w:rPr>
      <w:b/>
      <w:color w:val="568B97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B4C77"/>
    <w:rPr>
      <w:color w:val="50666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yperlink" Target="http://www.in28minutes.com/" TargetMode="External"/><Relationship Id="rId22" Type="http://schemas.openxmlformats.org/officeDocument/2006/relationships/hyperlink" Target="https://www.youtube.com/user/rithustutorials/playlists" TargetMode="External"/><Relationship Id="rId23" Type="http://schemas.openxmlformats.org/officeDocument/2006/relationships/hyperlink" Target="https://www.udemy.com/user/in28minutes/" TargetMode="External"/><Relationship Id="rId24" Type="http://schemas.openxmlformats.org/officeDocument/2006/relationships/hyperlink" Target="http://facebook.com/in28minutes" TargetMode="External"/><Relationship Id="rId25" Type="http://schemas.openxmlformats.org/officeDocument/2006/relationships/hyperlink" Target="http://twitter.com/in28minutes" TargetMode="External"/><Relationship Id="rId26" Type="http://schemas.openxmlformats.org/officeDocument/2006/relationships/hyperlink" Target="https://plus.google.com/u/3/110861829188024231119" TargetMode="External"/><Relationship Id="rId27" Type="http://schemas.openxmlformats.org/officeDocument/2006/relationships/hyperlink" Target="https://www.udemy.com/spring-tutorial-for-beginners/" TargetMode="External"/><Relationship Id="rId28" Type="http://schemas.openxmlformats.org/officeDocument/2006/relationships/hyperlink" Target="http://www.in28minutes.com/p/maven-tutorial-for-beginners.html" TargetMode="External"/><Relationship Id="rId29" Type="http://schemas.openxmlformats.org/officeDocument/2006/relationships/hyperlink" Target="http://www.in28minutes.com/p/eclipse-java-video-tutorial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www.youtube.com/watch?v=Y4ftqcYVh5I&amp;list=PLE0D4634AE2DFA591&amp;index=1" TargetMode="External"/><Relationship Id="rId31" Type="http://schemas.openxmlformats.org/officeDocument/2006/relationships/hyperlink" Target="http://www.in28minutes.com/p/java-collections-framework-video.html" TargetMode="External"/><Relationship Id="rId32" Type="http://schemas.openxmlformats.org/officeDocument/2006/relationships/hyperlink" Target="https://www.udemy.com/learn-object-oriented-programming-in-java/" TargetMode="Externa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yperlink" Target="http://www.in28minutes.com/p/design-patterns-tutorial.html" TargetMode="External"/><Relationship Id="rId34" Type="http://schemas.openxmlformats.org/officeDocument/2006/relationships/hyperlink" Target="https://www.udemy.com/junit-tutorial-for-beginners-with-java-examples/" TargetMode="External"/><Relationship Id="rId35" Type="http://schemas.openxmlformats.org/officeDocument/2006/relationships/hyperlink" Target="https://www.udemy.com/c-tutorial-for-beginners-with-puzzles/" TargetMode="External"/><Relationship Id="rId36" Type="http://schemas.openxmlformats.org/officeDocument/2006/relationships/hyperlink" Target="https://www.udemy.com/c-puzzles-for-beginners/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yperlink" Target="https://www.youtube.com/watch?v=6TZdD-FR6CY" TargetMode="External"/><Relationship Id="rId38" Type="http://schemas.openxmlformats.org/officeDocument/2006/relationships/hyperlink" Target="https://www.udemy.com/user/in28minutes/" TargetMode="External"/><Relationship Id="rId39" Type="http://schemas.openxmlformats.org/officeDocument/2006/relationships/header" Target="header1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rint%20Layout%20View:Proposals:Keystone%20Proposal.dotx" TargetMode="External"/></Relationships>
</file>

<file path=word/theme/theme1.xml><?xml version="1.0" encoding="utf-8"?>
<a:theme xmlns:a="http://schemas.openxmlformats.org/drawingml/2006/main" name="Office Theme">
  <a:themeElements>
    <a:clrScheme name="Keystone Proposal">
      <a:dk1>
        <a:sysClr val="windowText" lastClr="000000"/>
      </a:dk1>
      <a:lt1>
        <a:sysClr val="window" lastClr="FFFFFF"/>
      </a:lt1>
      <a:dk2>
        <a:srgbClr val="262641"/>
      </a:dk2>
      <a:lt2>
        <a:srgbClr val="C3C7D5"/>
      </a:lt2>
      <a:accent1>
        <a:srgbClr val="84B0B9"/>
      </a:accent1>
      <a:accent2>
        <a:srgbClr val="675949"/>
      </a:accent2>
      <a:accent3>
        <a:srgbClr val="D5E9D7"/>
      </a:accent3>
      <a:accent4>
        <a:srgbClr val="BB865F"/>
      </a:accent4>
      <a:accent5>
        <a:srgbClr val="8B77A9"/>
      </a:accent5>
      <a:accent6>
        <a:srgbClr val="5F4357"/>
      </a:accent6>
      <a:hlink>
        <a:srgbClr val="50666E"/>
      </a:hlink>
      <a:folHlink>
        <a:srgbClr val="712D33"/>
      </a:folHlink>
    </a:clrScheme>
    <a:fontScheme name="Keystone Proposal">
      <a:majorFont>
        <a:latin typeface="Century Schoolbook"/>
        <a:ea typeface=""/>
        <a:cs typeface=""/>
        <a:font script="Jpan" typeface="ＭＳ Ｐ明朝"/>
      </a:majorFont>
      <a:minorFont>
        <a:latin typeface="Century Schoolbook"/>
        <a:ea typeface=""/>
        <a:cs typeface=""/>
        <a:font script="Jpan" typeface="ＭＳ Ｐ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958CD29-6483-5C4B-B4D4-919D2FBDE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Keystone Proposal.dotx</Template>
  <TotalTime>3</TotalTime>
  <Pages>15</Pages>
  <Words>443</Words>
  <Characters>2529</Characters>
  <Application>Microsoft Macintosh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Praesent Tempor</vt:lpstr>
      <vt:lpstr>Suspendisse Ipsum</vt:lpstr>
    </vt:vector>
  </TitlesOfParts>
  <Manager/>
  <Company/>
  <LinksUpToDate>false</LinksUpToDate>
  <CharactersWithSpaces>2967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 Karanam</dc:creator>
  <cp:keywords/>
  <dc:description/>
  <cp:lastModifiedBy>Ranga Karanam</cp:lastModifiedBy>
  <cp:revision>3</cp:revision>
  <dcterms:created xsi:type="dcterms:W3CDTF">2016-01-12T03:38:00Z</dcterms:created>
  <dcterms:modified xsi:type="dcterms:W3CDTF">2016-01-18T05:12:00Z</dcterms:modified>
  <cp:category/>
</cp:coreProperties>
</file>